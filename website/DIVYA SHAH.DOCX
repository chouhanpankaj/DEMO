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0F21" w:rsidRDefault="002C5164" w:rsidP="00B8673B">
      <w:pPr>
        <w:rPr>
          <w:rFonts w:ascii="Times New Roman" w:eastAsia="Trebuchet MS" w:hAnsi="Times New Roman" w:cs="Times New Roman"/>
          <w:b/>
          <w:bCs/>
        </w:rPr>
      </w:pPr>
      <w:r>
        <w:rPr>
          <w:rFonts w:ascii="Times New Roman" w:eastAsia="Trebuchet MS" w:hAnsi="Times New Roman" w:cs="Times New Roman"/>
          <w:b/>
          <w:bCs/>
        </w:rPr>
        <w:t xml:space="preserve">                                                                                                                 </w:t>
      </w:r>
    </w:p>
    <w:p w:rsidR="00F8554F" w:rsidRPr="009C0F21" w:rsidRDefault="00EE7ED5" w:rsidP="00B8673B">
      <w:pPr>
        <w:rPr>
          <w:rFonts w:ascii="Times New Roman" w:eastAsia="Trebuchet MS" w:hAnsi="Times New Roman" w:cs="Times New Roman"/>
          <w:b/>
          <w:bCs/>
        </w:rPr>
      </w:pPr>
      <w:r w:rsidRPr="009C0F21">
        <w:rPr>
          <w:rFonts w:ascii="Times New Roman" w:eastAsia="Trebuchet MS" w:hAnsi="Times New Roman" w:cs="Times New Roman"/>
          <w:b/>
          <w:bCs/>
          <w:sz w:val="32"/>
          <w:szCs w:val="32"/>
        </w:rPr>
        <w:t>Divya Shah</w:t>
      </w:r>
    </w:p>
    <w:p w:rsidR="00932217" w:rsidRPr="005343F7" w:rsidRDefault="00F8554F" w:rsidP="00536806">
      <w:pPr>
        <w:rPr>
          <w:rFonts w:ascii="Times New Roman" w:eastAsia="Trebuchet MS" w:hAnsi="Times New Roman" w:cs="Times New Roman"/>
          <w:b/>
          <w:bCs/>
        </w:rPr>
      </w:pPr>
      <w:r w:rsidRPr="009C0F21">
        <w:rPr>
          <w:rFonts w:ascii="Times New Roman" w:eastAsia="Trebuchet MS" w:hAnsi="Times New Roman" w:cs="Times New Roman"/>
          <w:b/>
          <w:bCs/>
        </w:rPr>
        <w:t>Java Developer</w:t>
      </w:r>
    </w:p>
    <w:p w:rsidR="00932217" w:rsidRPr="00932217" w:rsidRDefault="00932217" w:rsidP="00932217">
      <w:pPr>
        <w:autoSpaceDE w:val="0"/>
        <w:autoSpaceDN w:val="0"/>
        <w:adjustRightInd w:val="0"/>
        <w:rPr>
          <w:rFonts w:ascii="Times New Roman" w:eastAsia="Times New Roman" w:hAnsi="Times New Roman" w:cs="Times New Roman"/>
          <w:lang w:bidi="hi-IN"/>
        </w:rPr>
      </w:pPr>
    </w:p>
    <w:p w:rsidR="00932217" w:rsidRDefault="00932217" w:rsidP="00932217">
      <w:pPr>
        <w:rPr>
          <w:rFonts w:ascii="Times New Roman" w:eastAsia="Times New Roman" w:hAnsi="Times New Roman" w:cs="Times New Roman"/>
          <w:b/>
          <w:bCs/>
          <w:sz w:val="23"/>
          <w:szCs w:val="23"/>
          <w:lang w:bidi="hi-IN"/>
        </w:rPr>
      </w:pPr>
      <w:r w:rsidRPr="00932217">
        <w:rPr>
          <w:rFonts w:ascii="Times New Roman" w:eastAsia="Times New Roman" w:hAnsi="Times New Roman" w:cs="Times New Roman"/>
          <w:lang w:bidi="hi-IN"/>
        </w:rPr>
        <w:t xml:space="preserve"> </w:t>
      </w:r>
    </w:p>
    <w:p w:rsidR="00932217" w:rsidRPr="00932217" w:rsidRDefault="00932217" w:rsidP="00932217">
      <w:pPr>
        <w:pBdr>
          <w:bottom w:val="single" w:sz="12" w:space="0" w:color="808080"/>
        </w:pBdr>
        <w:shd w:val="clear" w:color="auto" w:fill="D9D9D9"/>
        <w:rPr>
          <w:rFonts w:ascii="Times New Roman" w:eastAsia="Trebuchet MS" w:hAnsi="Times New Roman" w:cs="Times New Roman"/>
          <w:b/>
          <w:bCs/>
        </w:rPr>
      </w:pPr>
      <w:r>
        <w:rPr>
          <w:rFonts w:ascii="Times New Roman" w:eastAsia="Times New Roman" w:hAnsi="Times New Roman" w:cs="Times New Roman"/>
          <w:b/>
          <w:bCs/>
          <w:sz w:val="23"/>
          <w:szCs w:val="23"/>
          <w:lang w:bidi="hi-IN"/>
        </w:rPr>
        <w:t>CAREER</w:t>
      </w:r>
      <w:r w:rsidRPr="00932217">
        <w:rPr>
          <w:rFonts w:ascii="Times New Roman" w:eastAsia="Times New Roman" w:hAnsi="Times New Roman" w:cs="Times New Roman"/>
          <w:b/>
          <w:bCs/>
          <w:sz w:val="23"/>
          <w:szCs w:val="23"/>
          <w:lang w:bidi="hi-IN"/>
        </w:rPr>
        <w:t xml:space="preserve"> O</w:t>
      </w:r>
      <w:r>
        <w:rPr>
          <w:rFonts w:ascii="Times New Roman" w:eastAsia="Times New Roman" w:hAnsi="Times New Roman" w:cs="Times New Roman"/>
          <w:b/>
          <w:bCs/>
          <w:sz w:val="23"/>
          <w:szCs w:val="23"/>
          <w:lang w:bidi="hi-IN"/>
        </w:rPr>
        <w:t>BJECTIVE</w:t>
      </w:r>
      <w:r>
        <w:rPr>
          <w:rFonts w:ascii="Times New Roman" w:eastAsia="Trebuchet MS" w:hAnsi="Times New Roman" w:cs="Times New Roman"/>
          <w:b/>
          <w:bCs/>
        </w:rPr>
        <w:t>:</w:t>
      </w:r>
    </w:p>
    <w:p w:rsidR="00932217" w:rsidRPr="00932217" w:rsidRDefault="00932217" w:rsidP="00932217">
      <w:pPr>
        <w:autoSpaceDE w:val="0"/>
        <w:autoSpaceDN w:val="0"/>
        <w:adjustRightInd w:val="0"/>
        <w:rPr>
          <w:rFonts w:ascii="Times New Roman" w:eastAsia="Times New Roman" w:hAnsi="Times New Roman" w:cs="Times New Roman"/>
          <w:lang w:bidi="hi-IN"/>
        </w:rPr>
      </w:pPr>
    </w:p>
    <w:p w:rsidR="00932217" w:rsidRDefault="00932217" w:rsidP="00932217">
      <w:pPr>
        <w:rPr>
          <w:rFonts w:ascii="Times New Roman" w:eastAsia="Trebuchet MS" w:hAnsi="Times New Roman" w:cs="Times New Roman"/>
          <w:sz w:val="20"/>
          <w:szCs w:val="20"/>
        </w:rPr>
      </w:pPr>
      <w:r w:rsidRPr="00932217">
        <w:rPr>
          <w:rFonts w:ascii="Times New Roman" w:eastAsia="Times New Roman" w:hAnsi="Times New Roman" w:cs="Times New Roman"/>
          <w:sz w:val="22"/>
          <w:szCs w:val="22"/>
          <w:lang w:bidi="hi-IN"/>
        </w:rPr>
        <w:t>Seeking a challenging position where I can utilize my skill &amp; experience to increase the reputation of the organization as well as boost up my skills too.</w:t>
      </w:r>
    </w:p>
    <w:p w:rsidR="00FB7348" w:rsidRPr="00536806" w:rsidRDefault="006B7E7C" w:rsidP="00536806">
      <w:pPr>
        <w:rPr>
          <w:rFonts w:ascii="Times New Roman" w:eastAsia="Trebuchet MS" w:hAnsi="Times New Roman" w:cs="Times New Roman"/>
          <w:lang w:val="en-IN"/>
        </w:rPr>
      </w:pPr>
      <w:r w:rsidRPr="006B7E7C">
        <w:rPr>
          <w:rFonts w:ascii="Times New Roman" w:eastAsia="Trebuchet MS" w:hAnsi="Times New Roman" w:cs="Times New Roman"/>
          <w:sz w:val="20"/>
          <w:szCs w:val="20"/>
        </w:rPr>
        <w:t xml:space="preserve">                                                                                                                                         </w:t>
      </w:r>
    </w:p>
    <w:p w:rsidR="00FB7348" w:rsidRDefault="00FB7348" w:rsidP="004C58E5">
      <w:pPr>
        <w:pBdr>
          <w:bottom w:val="single" w:sz="12" w:space="0" w:color="808080"/>
        </w:pBdr>
        <w:rPr>
          <w:rFonts w:ascii="Times New Roman" w:eastAsia="Trebuchet MS" w:hAnsi="Times New Roman" w:cs="Times New Roman"/>
          <w:b/>
          <w:bCs/>
          <w:sz w:val="22"/>
          <w:szCs w:val="22"/>
        </w:rPr>
      </w:pPr>
    </w:p>
    <w:p w:rsidR="00494141" w:rsidRPr="00BF1632" w:rsidRDefault="00EE7ED5" w:rsidP="00B8673B">
      <w:pPr>
        <w:pBdr>
          <w:bottom w:val="single" w:sz="12" w:space="0" w:color="808080"/>
        </w:pBdr>
        <w:shd w:val="clear" w:color="auto" w:fill="D9D9D9"/>
        <w:rPr>
          <w:rFonts w:ascii="Times New Roman" w:eastAsia="Trebuchet MS" w:hAnsi="Times New Roman" w:cs="Times New Roman"/>
          <w:b/>
          <w:bCs/>
        </w:rPr>
      </w:pPr>
      <w:r w:rsidRPr="00BF1632">
        <w:rPr>
          <w:rFonts w:ascii="Times New Roman" w:eastAsia="Trebuchet MS" w:hAnsi="Times New Roman" w:cs="Times New Roman"/>
          <w:b/>
          <w:bCs/>
        </w:rPr>
        <w:t xml:space="preserve">PROFESSIONAL </w:t>
      </w:r>
      <w:r w:rsidR="00F41346">
        <w:rPr>
          <w:rFonts w:ascii="Times New Roman" w:eastAsia="Trebuchet MS" w:hAnsi="Times New Roman" w:cs="Times New Roman"/>
          <w:b/>
          <w:bCs/>
        </w:rPr>
        <w:t>PROFILE:</w:t>
      </w:r>
    </w:p>
    <w:p w:rsidR="00356AC2" w:rsidRPr="00356AC2" w:rsidRDefault="00356AC2" w:rsidP="00356AC2">
      <w:pPr>
        <w:spacing w:line="276" w:lineRule="auto"/>
        <w:jc w:val="both"/>
        <w:rPr>
          <w:rFonts w:ascii="Times New Roman" w:eastAsia="Trebuchet MS" w:hAnsi="Times New Roman" w:cs="Times New Roman"/>
          <w:b/>
          <w:bCs/>
          <w:sz w:val="22"/>
          <w:szCs w:val="22"/>
        </w:rPr>
      </w:pPr>
    </w:p>
    <w:p w:rsidR="0067257D" w:rsidRPr="000957A9" w:rsidRDefault="00D2130B" w:rsidP="00FA3619">
      <w:pPr>
        <w:numPr>
          <w:ilvl w:val="0"/>
          <w:numId w:val="30"/>
        </w:numPr>
        <w:tabs>
          <w:tab w:val="left" w:pos="720"/>
          <w:tab w:val="left" w:pos="1080"/>
          <w:tab w:val="left" w:pos="2700"/>
          <w:tab w:val="left" w:pos="3060"/>
        </w:tabs>
        <w:spacing w:line="276" w:lineRule="auto"/>
        <w:rPr>
          <w:rFonts w:ascii="Times New Roman" w:eastAsia="Trebuchet MS" w:hAnsi="Times New Roman" w:cs="Times New Roman"/>
          <w:b/>
          <w:bCs/>
          <w:sz w:val="22"/>
          <w:szCs w:val="22"/>
        </w:rPr>
      </w:pPr>
      <w:r>
        <w:rPr>
          <w:rFonts w:ascii="Times New Roman" w:eastAsia="Trebuchet MS" w:hAnsi="Times New Roman" w:cs="Times New Roman"/>
          <w:b/>
          <w:bCs/>
          <w:sz w:val="22"/>
          <w:szCs w:val="22"/>
        </w:rPr>
        <w:t>3.6</w:t>
      </w:r>
      <w:r w:rsidR="004A2634" w:rsidRPr="00356AC2">
        <w:rPr>
          <w:rFonts w:ascii="Times New Roman" w:eastAsia="Trebuchet MS" w:hAnsi="Times New Roman" w:cs="Times New Roman"/>
          <w:b/>
          <w:bCs/>
          <w:sz w:val="22"/>
          <w:szCs w:val="22"/>
        </w:rPr>
        <w:t xml:space="preserve"> year</w:t>
      </w:r>
      <w:r w:rsidR="00BA4C58" w:rsidRPr="00356AC2">
        <w:rPr>
          <w:rFonts w:ascii="Times New Roman" w:eastAsia="Trebuchet MS" w:hAnsi="Times New Roman" w:cs="Times New Roman"/>
          <w:b/>
          <w:bCs/>
          <w:sz w:val="22"/>
          <w:szCs w:val="22"/>
        </w:rPr>
        <w:t>s</w:t>
      </w:r>
      <w:r w:rsidR="004C58E5" w:rsidRPr="00356AC2">
        <w:rPr>
          <w:rFonts w:ascii="Times New Roman" w:eastAsia="Trebuchet MS" w:hAnsi="Times New Roman" w:cs="Times New Roman"/>
          <w:sz w:val="22"/>
          <w:szCs w:val="22"/>
        </w:rPr>
        <w:t xml:space="preserve"> of</w:t>
      </w:r>
      <w:r w:rsidR="00EE7ED5" w:rsidRPr="00356AC2">
        <w:rPr>
          <w:rFonts w:ascii="Times New Roman" w:eastAsia="Trebuchet MS" w:hAnsi="Times New Roman" w:cs="Times New Roman"/>
          <w:sz w:val="22"/>
          <w:szCs w:val="22"/>
        </w:rPr>
        <w:t xml:space="preserve"> experience in the development of web and Enterprise application using</w:t>
      </w:r>
      <w:r w:rsidR="00EE7ED5" w:rsidRPr="00356AC2">
        <w:rPr>
          <w:rFonts w:ascii="Times New Roman" w:eastAsia="Trebuchet MS" w:hAnsi="Times New Roman" w:cs="Times New Roman"/>
          <w:b/>
          <w:bCs/>
          <w:sz w:val="22"/>
          <w:szCs w:val="22"/>
        </w:rPr>
        <w:t xml:space="preserve"> Java J2EE technologies</w:t>
      </w:r>
      <w:r w:rsidR="000957A9" w:rsidRPr="00356AC2">
        <w:rPr>
          <w:rFonts w:ascii="Times New Roman" w:eastAsia="Trebuchet MS" w:hAnsi="Times New Roman" w:cs="Times New Roman"/>
          <w:b/>
          <w:bCs/>
          <w:sz w:val="22"/>
          <w:szCs w:val="22"/>
        </w:rPr>
        <w:t>.</w:t>
      </w:r>
    </w:p>
    <w:p w:rsidR="00105070" w:rsidRPr="00144661" w:rsidRDefault="00EE7ED5" w:rsidP="00FA3619">
      <w:pPr>
        <w:pStyle w:val="Default"/>
        <w:numPr>
          <w:ilvl w:val="0"/>
          <w:numId w:val="30"/>
        </w:numPr>
        <w:rPr>
          <w:rFonts w:ascii="Times New Roman" w:hAnsi="Times New Roman" w:cs="Times New Roman"/>
        </w:rPr>
      </w:pPr>
      <w:r w:rsidRPr="00BF1632">
        <w:rPr>
          <w:rFonts w:ascii="Times New Roman" w:eastAsia="Trebuchet MS" w:hAnsi="Times New Roman" w:cs="Times New Roman"/>
          <w:sz w:val="22"/>
          <w:szCs w:val="22"/>
        </w:rPr>
        <w:t xml:space="preserve">Hands on experience in </w:t>
      </w:r>
      <w:r w:rsidRPr="00105070">
        <w:rPr>
          <w:rFonts w:ascii="Times New Roman" w:eastAsia="Trebuchet MS" w:hAnsi="Times New Roman" w:cs="Times New Roman"/>
          <w:b/>
          <w:bCs/>
          <w:sz w:val="22"/>
          <w:szCs w:val="22"/>
        </w:rPr>
        <w:t xml:space="preserve">Core </w:t>
      </w:r>
      <w:r w:rsidR="00163BC8" w:rsidRPr="00105070">
        <w:rPr>
          <w:rFonts w:ascii="Times New Roman" w:eastAsia="Trebuchet MS" w:hAnsi="Times New Roman" w:cs="Times New Roman"/>
          <w:b/>
          <w:bCs/>
          <w:sz w:val="22"/>
          <w:szCs w:val="22"/>
        </w:rPr>
        <w:t>Java</w:t>
      </w:r>
      <w:r w:rsidR="00163BC8" w:rsidRPr="00BF1632">
        <w:rPr>
          <w:rFonts w:ascii="Times New Roman" w:eastAsia="Trebuchet MS" w:hAnsi="Times New Roman" w:cs="Times New Roman"/>
          <w:sz w:val="22"/>
          <w:szCs w:val="22"/>
        </w:rPr>
        <w:t>,</w:t>
      </w:r>
      <w:r w:rsidR="00CB1417" w:rsidRPr="00BF1632">
        <w:rPr>
          <w:rFonts w:ascii="Times New Roman" w:eastAsia="Trebuchet MS" w:hAnsi="Times New Roman" w:cs="Times New Roman"/>
          <w:sz w:val="22"/>
          <w:szCs w:val="22"/>
        </w:rPr>
        <w:t xml:space="preserve"> </w:t>
      </w:r>
      <w:r w:rsidR="00CB1417" w:rsidRPr="00105070">
        <w:rPr>
          <w:rFonts w:ascii="Times New Roman" w:eastAsia="Trebuchet MS" w:hAnsi="Times New Roman" w:cs="Times New Roman"/>
          <w:b/>
          <w:bCs/>
          <w:sz w:val="22"/>
          <w:szCs w:val="22"/>
        </w:rPr>
        <w:t xml:space="preserve">Advance </w:t>
      </w:r>
      <w:r w:rsidR="00105070" w:rsidRPr="00105070">
        <w:rPr>
          <w:rFonts w:ascii="Times New Roman" w:eastAsia="Trebuchet MS" w:hAnsi="Times New Roman" w:cs="Times New Roman"/>
          <w:b/>
          <w:bCs/>
          <w:sz w:val="22"/>
          <w:szCs w:val="22"/>
        </w:rPr>
        <w:t>Java</w:t>
      </w:r>
      <w:r w:rsidR="00105070" w:rsidRPr="00BF1632">
        <w:rPr>
          <w:rFonts w:ascii="Times New Roman" w:eastAsia="Trebuchet MS" w:hAnsi="Times New Roman" w:cs="Times New Roman"/>
          <w:sz w:val="22"/>
          <w:szCs w:val="22"/>
        </w:rPr>
        <w:t>,</w:t>
      </w:r>
      <w:r w:rsidR="00105070">
        <w:rPr>
          <w:rFonts w:ascii="Times New Roman" w:eastAsia="Trebuchet MS" w:hAnsi="Times New Roman" w:cs="Times New Roman"/>
          <w:sz w:val="22"/>
          <w:szCs w:val="22"/>
        </w:rPr>
        <w:t xml:space="preserve"> Hibernate &amp; </w:t>
      </w:r>
      <w:proofErr w:type="gramStart"/>
      <w:r w:rsidR="00105070" w:rsidRPr="00105070">
        <w:rPr>
          <w:rFonts w:ascii="Times New Roman" w:hAnsi="Times New Roman" w:cs="Times New Roman"/>
          <w:b/>
          <w:bCs/>
          <w:sz w:val="22"/>
          <w:szCs w:val="22"/>
        </w:rPr>
        <w:t>Microservices</w:t>
      </w:r>
      <w:r w:rsidR="00105070">
        <w:rPr>
          <w:rFonts w:ascii="Times New Roman" w:hAnsi="Times New Roman" w:cs="Times New Roman"/>
          <w:b/>
          <w:bCs/>
          <w:sz w:val="22"/>
          <w:szCs w:val="22"/>
        </w:rPr>
        <w:t xml:space="preserve"> </w:t>
      </w:r>
      <w:r w:rsidRPr="00BF1632">
        <w:rPr>
          <w:rFonts w:ascii="Times New Roman" w:eastAsia="Trebuchet MS" w:hAnsi="Times New Roman" w:cs="Times New Roman"/>
          <w:sz w:val="22"/>
          <w:szCs w:val="22"/>
        </w:rPr>
        <w:t>.</w:t>
      </w:r>
      <w:proofErr w:type="gramEnd"/>
    </w:p>
    <w:p w:rsidR="00144661" w:rsidRPr="00144661" w:rsidRDefault="00144661" w:rsidP="00144661">
      <w:pPr>
        <w:pStyle w:val="ListParagraph"/>
        <w:numPr>
          <w:ilvl w:val="0"/>
          <w:numId w:val="30"/>
        </w:numPr>
        <w:autoSpaceDE w:val="0"/>
        <w:autoSpaceDN w:val="0"/>
        <w:adjustRightInd w:val="0"/>
        <w:spacing w:after="71"/>
        <w:rPr>
          <w:rFonts w:ascii="Times New Roman" w:hAnsi="Times New Roman"/>
          <w:szCs w:val="22"/>
        </w:rPr>
      </w:pPr>
      <w:r w:rsidRPr="00FA3619">
        <w:rPr>
          <w:rFonts w:ascii="Times New Roman" w:hAnsi="Times New Roman"/>
          <w:szCs w:val="22"/>
        </w:rPr>
        <w:t xml:space="preserve">Have been involved in full life cycle using </w:t>
      </w:r>
      <w:r w:rsidRPr="00FA3619">
        <w:rPr>
          <w:rFonts w:ascii="Times New Roman" w:hAnsi="Times New Roman"/>
          <w:b/>
          <w:bCs/>
          <w:szCs w:val="22"/>
        </w:rPr>
        <w:t>Object Oriented Programming (OOPs).</w:t>
      </w:r>
    </w:p>
    <w:p w:rsidR="00FA3619" w:rsidRPr="00FA3619" w:rsidRDefault="00F57276" w:rsidP="00FA3619">
      <w:pPr>
        <w:pStyle w:val="ListParagraph"/>
        <w:numPr>
          <w:ilvl w:val="0"/>
          <w:numId w:val="30"/>
        </w:numPr>
        <w:autoSpaceDE w:val="0"/>
        <w:autoSpaceDN w:val="0"/>
        <w:adjustRightInd w:val="0"/>
        <w:rPr>
          <w:rFonts w:ascii="Times New Roman" w:hAnsi="Times New Roman"/>
          <w:szCs w:val="22"/>
        </w:rPr>
      </w:pPr>
      <w:r>
        <w:rPr>
          <w:rFonts w:ascii="Times New Roman" w:hAnsi="Times New Roman"/>
          <w:szCs w:val="22"/>
        </w:rPr>
        <w:t>Hands on e</w:t>
      </w:r>
      <w:r w:rsidR="00105070" w:rsidRPr="00105070">
        <w:rPr>
          <w:rFonts w:ascii="Times New Roman" w:hAnsi="Times New Roman"/>
          <w:szCs w:val="22"/>
        </w:rPr>
        <w:t xml:space="preserve">xperience in Developing Rest APIs, </w:t>
      </w:r>
      <w:r w:rsidR="00105070" w:rsidRPr="0038192C">
        <w:rPr>
          <w:rFonts w:ascii="Times New Roman" w:hAnsi="Times New Roman"/>
          <w:szCs w:val="22"/>
        </w:rPr>
        <w:t>Microservices</w:t>
      </w:r>
      <w:r w:rsidR="00105070" w:rsidRPr="00105070">
        <w:rPr>
          <w:rFonts w:ascii="Times New Roman" w:hAnsi="Times New Roman"/>
          <w:b/>
          <w:bCs/>
          <w:szCs w:val="22"/>
        </w:rPr>
        <w:t xml:space="preserve"> </w:t>
      </w:r>
      <w:r w:rsidR="00105070" w:rsidRPr="00105070">
        <w:rPr>
          <w:rFonts w:ascii="Times New Roman" w:hAnsi="Times New Roman"/>
          <w:szCs w:val="22"/>
        </w:rPr>
        <w:t>and MVC based Applicati</w:t>
      </w:r>
      <w:r w:rsidR="00105070">
        <w:rPr>
          <w:rFonts w:ascii="Times New Roman" w:hAnsi="Times New Roman"/>
          <w:szCs w:val="22"/>
        </w:rPr>
        <w:t>on.</w:t>
      </w:r>
    </w:p>
    <w:p w:rsidR="00FA3619" w:rsidRPr="00FA3619" w:rsidRDefault="00FA3619" w:rsidP="00FA3619">
      <w:pPr>
        <w:pStyle w:val="ListParagraph"/>
        <w:numPr>
          <w:ilvl w:val="0"/>
          <w:numId w:val="30"/>
        </w:numPr>
        <w:autoSpaceDE w:val="0"/>
        <w:autoSpaceDN w:val="0"/>
        <w:adjustRightInd w:val="0"/>
        <w:spacing w:after="71"/>
        <w:rPr>
          <w:rFonts w:ascii="Times New Roman" w:hAnsi="Times New Roman"/>
          <w:szCs w:val="22"/>
        </w:rPr>
      </w:pPr>
      <w:r w:rsidRPr="00FA3619">
        <w:rPr>
          <w:rFonts w:ascii="Times New Roman" w:hAnsi="Times New Roman"/>
          <w:szCs w:val="22"/>
        </w:rPr>
        <w:t xml:space="preserve">Hands on experience in </w:t>
      </w:r>
      <w:r w:rsidRPr="00FA3619">
        <w:rPr>
          <w:rFonts w:ascii="Times New Roman" w:hAnsi="Times New Roman"/>
          <w:b/>
          <w:bCs/>
          <w:szCs w:val="22"/>
        </w:rPr>
        <w:t>Web Services</w:t>
      </w:r>
      <w:r w:rsidRPr="00FA3619">
        <w:rPr>
          <w:rFonts w:ascii="Times New Roman" w:hAnsi="Times New Roman"/>
          <w:szCs w:val="22"/>
        </w:rPr>
        <w:t xml:space="preserve">, </w:t>
      </w:r>
      <w:proofErr w:type="spellStart"/>
      <w:r w:rsidRPr="00FA3619">
        <w:rPr>
          <w:rFonts w:ascii="Times New Roman" w:hAnsi="Times New Roman"/>
          <w:b/>
          <w:bCs/>
          <w:szCs w:val="22"/>
        </w:rPr>
        <w:t>Mysql</w:t>
      </w:r>
      <w:proofErr w:type="spellEnd"/>
      <w:r w:rsidRPr="00FA3619">
        <w:rPr>
          <w:rFonts w:ascii="Times New Roman" w:hAnsi="Times New Roman"/>
          <w:b/>
          <w:bCs/>
          <w:szCs w:val="22"/>
        </w:rPr>
        <w:t xml:space="preserve">, </w:t>
      </w:r>
      <w:proofErr w:type="spellStart"/>
      <w:r w:rsidRPr="00FA3619">
        <w:rPr>
          <w:rFonts w:ascii="Times New Roman" w:hAnsi="Times New Roman"/>
          <w:szCs w:val="22"/>
        </w:rPr>
        <w:t>JBoss</w:t>
      </w:r>
      <w:proofErr w:type="spellEnd"/>
      <w:r w:rsidRPr="00FA3619">
        <w:rPr>
          <w:rFonts w:ascii="Times New Roman" w:hAnsi="Times New Roman"/>
          <w:szCs w:val="22"/>
        </w:rPr>
        <w:t>,</w:t>
      </w:r>
      <w:r w:rsidR="00F57276">
        <w:rPr>
          <w:rFonts w:ascii="Times New Roman" w:hAnsi="Times New Roman"/>
          <w:szCs w:val="22"/>
        </w:rPr>
        <w:t xml:space="preserve"> </w:t>
      </w:r>
      <w:r w:rsidRPr="00FA3619">
        <w:rPr>
          <w:rFonts w:ascii="Times New Roman" w:hAnsi="Times New Roman"/>
          <w:szCs w:val="22"/>
        </w:rPr>
        <w:t>Tomca</w:t>
      </w:r>
      <w:r w:rsidR="00251F99">
        <w:rPr>
          <w:rFonts w:ascii="Times New Roman" w:hAnsi="Times New Roman"/>
          <w:szCs w:val="22"/>
        </w:rPr>
        <w:t>t</w:t>
      </w:r>
      <w:r w:rsidRPr="00FA3619">
        <w:rPr>
          <w:rFonts w:ascii="Times New Roman" w:hAnsi="Times New Roman"/>
          <w:b/>
          <w:bCs/>
          <w:szCs w:val="22"/>
        </w:rPr>
        <w:t>.</w:t>
      </w:r>
    </w:p>
    <w:p w:rsidR="00FA3619" w:rsidRPr="00FA3619" w:rsidRDefault="00FA3619" w:rsidP="00FA3619">
      <w:pPr>
        <w:pStyle w:val="ListParagraph"/>
        <w:numPr>
          <w:ilvl w:val="0"/>
          <w:numId w:val="30"/>
        </w:numPr>
        <w:autoSpaceDE w:val="0"/>
        <w:autoSpaceDN w:val="0"/>
        <w:adjustRightInd w:val="0"/>
        <w:spacing w:after="71"/>
        <w:rPr>
          <w:rFonts w:ascii="Times New Roman" w:hAnsi="Times New Roman"/>
          <w:szCs w:val="22"/>
        </w:rPr>
      </w:pPr>
      <w:r w:rsidRPr="00FA3619">
        <w:rPr>
          <w:rFonts w:ascii="Times New Roman" w:hAnsi="Times New Roman"/>
          <w:szCs w:val="22"/>
        </w:rPr>
        <w:t>Strong experience in development of business applications (</w:t>
      </w:r>
      <w:r w:rsidRPr="00FA3619">
        <w:rPr>
          <w:rFonts w:ascii="Times New Roman" w:hAnsi="Times New Roman"/>
          <w:b/>
          <w:bCs/>
          <w:szCs w:val="22"/>
        </w:rPr>
        <w:t>Server-Side Coding</w:t>
      </w:r>
      <w:r w:rsidRPr="00FA3619">
        <w:rPr>
          <w:rFonts w:ascii="Times New Roman" w:hAnsi="Times New Roman"/>
          <w:szCs w:val="22"/>
        </w:rPr>
        <w:t>).</w:t>
      </w:r>
    </w:p>
    <w:p w:rsidR="00FA3619" w:rsidRPr="00FA3619" w:rsidRDefault="00FA3619" w:rsidP="00FA3619">
      <w:pPr>
        <w:pStyle w:val="ListParagraph"/>
        <w:numPr>
          <w:ilvl w:val="0"/>
          <w:numId w:val="30"/>
        </w:numPr>
        <w:autoSpaceDE w:val="0"/>
        <w:autoSpaceDN w:val="0"/>
        <w:adjustRightInd w:val="0"/>
        <w:spacing w:after="71"/>
        <w:rPr>
          <w:rFonts w:ascii="Times New Roman" w:hAnsi="Times New Roman"/>
          <w:szCs w:val="22"/>
        </w:rPr>
      </w:pPr>
      <w:r w:rsidRPr="00FA3619">
        <w:rPr>
          <w:rFonts w:ascii="Times New Roman" w:eastAsia="Trebuchet MS" w:hAnsi="Times New Roman"/>
          <w:szCs w:val="22"/>
        </w:rPr>
        <w:t xml:space="preserve">Knowledge </w:t>
      </w:r>
      <w:r w:rsidR="00F57276" w:rsidRPr="00FA3619">
        <w:rPr>
          <w:rFonts w:ascii="Times New Roman" w:eastAsia="Trebuchet MS" w:hAnsi="Times New Roman"/>
          <w:szCs w:val="22"/>
        </w:rPr>
        <w:t>of</w:t>
      </w:r>
      <w:r w:rsidR="00F57276">
        <w:rPr>
          <w:rFonts w:ascii="Times New Roman" w:eastAsia="Trebuchet MS" w:hAnsi="Times New Roman"/>
          <w:szCs w:val="22"/>
        </w:rPr>
        <w:t xml:space="preserve"> </w:t>
      </w:r>
      <w:r w:rsidR="00F57276" w:rsidRPr="00FA3619">
        <w:rPr>
          <w:rFonts w:ascii="Times New Roman" w:eastAsia="Trebuchet MS" w:hAnsi="Times New Roman"/>
          <w:szCs w:val="22"/>
        </w:rPr>
        <w:t>Eclipse</w:t>
      </w:r>
      <w:r w:rsidRPr="00FA3619">
        <w:rPr>
          <w:rFonts w:ascii="Times New Roman" w:eastAsia="Trebuchet MS" w:hAnsi="Times New Roman"/>
          <w:szCs w:val="22"/>
        </w:rPr>
        <w:t xml:space="preserve">, Maven, Git, </w:t>
      </w:r>
      <w:proofErr w:type="spellStart"/>
      <w:r w:rsidRPr="00FA3619">
        <w:rPr>
          <w:rFonts w:ascii="Times New Roman" w:eastAsia="Trebuchet MS" w:hAnsi="Times New Roman"/>
          <w:szCs w:val="22"/>
        </w:rPr>
        <w:t>WebStorm</w:t>
      </w:r>
      <w:proofErr w:type="spellEnd"/>
      <w:r w:rsidRPr="00FA3619">
        <w:rPr>
          <w:rFonts w:ascii="Times New Roman" w:eastAsia="Trebuchet MS" w:hAnsi="Times New Roman"/>
          <w:szCs w:val="22"/>
        </w:rPr>
        <w:t xml:space="preserve">, Putty, </w:t>
      </w:r>
      <w:proofErr w:type="spellStart"/>
      <w:r w:rsidRPr="00FA3619">
        <w:rPr>
          <w:rFonts w:ascii="Times New Roman" w:eastAsia="Trebuchet MS" w:hAnsi="Times New Roman"/>
          <w:szCs w:val="22"/>
        </w:rPr>
        <w:t>Filezilla</w:t>
      </w:r>
      <w:proofErr w:type="spellEnd"/>
      <w:r w:rsidRPr="00FA3619">
        <w:rPr>
          <w:rFonts w:ascii="Times New Roman" w:eastAsia="Trebuchet MS" w:hAnsi="Times New Roman"/>
          <w:szCs w:val="22"/>
        </w:rPr>
        <w:t>.</w:t>
      </w:r>
    </w:p>
    <w:p w:rsidR="00FA3619" w:rsidRDefault="00FA3619" w:rsidP="00FA3619">
      <w:pPr>
        <w:pStyle w:val="ListParagraph"/>
        <w:numPr>
          <w:ilvl w:val="0"/>
          <w:numId w:val="30"/>
        </w:numPr>
        <w:autoSpaceDE w:val="0"/>
        <w:autoSpaceDN w:val="0"/>
        <w:adjustRightInd w:val="0"/>
        <w:rPr>
          <w:rFonts w:ascii="Times New Roman" w:hAnsi="Times New Roman"/>
          <w:szCs w:val="22"/>
        </w:rPr>
      </w:pPr>
      <w:r w:rsidRPr="00FA3619">
        <w:rPr>
          <w:rFonts w:ascii="Times New Roman" w:hAnsi="Times New Roman"/>
          <w:szCs w:val="22"/>
        </w:rPr>
        <w:t>Proven technical skills and the ability to work in a team for successful completion of projects</w:t>
      </w:r>
    </w:p>
    <w:p w:rsidR="00FA3619" w:rsidRPr="00FA3619" w:rsidRDefault="000957A9" w:rsidP="00FA3619">
      <w:pPr>
        <w:pStyle w:val="ListParagraph"/>
        <w:numPr>
          <w:ilvl w:val="0"/>
          <w:numId w:val="30"/>
        </w:numPr>
        <w:autoSpaceDE w:val="0"/>
        <w:autoSpaceDN w:val="0"/>
        <w:adjustRightInd w:val="0"/>
        <w:rPr>
          <w:rFonts w:ascii="Times New Roman" w:hAnsi="Times New Roman"/>
          <w:szCs w:val="22"/>
        </w:rPr>
      </w:pPr>
      <w:r w:rsidRPr="00FA3619">
        <w:rPr>
          <w:rFonts w:ascii="Times New Roman" w:hAnsi="Times New Roman"/>
          <w:szCs w:val="22"/>
        </w:rPr>
        <w:t>Ability to grasp new technology, tools &amp; skills quickly</w:t>
      </w:r>
      <w:r w:rsidR="00FA3619">
        <w:rPr>
          <w:szCs w:val="22"/>
        </w:rPr>
        <w:t>.</w:t>
      </w:r>
    </w:p>
    <w:p w:rsidR="000957A9" w:rsidRPr="00FA3619" w:rsidRDefault="000957A9" w:rsidP="00FA3619">
      <w:pPr>
        <w:pStyle w:val="ListParagraph"/>
        <w:numPr>
          <w:ilvl w:val="0"/>
          <w:numId w:val="30"/>
        </w:numPr>
        <w:autoSpaceDE w:val="0"/>
        <w:autoSpaceDN w:val="0"/>
        <w:adjustRightInd w:val="0"/>
        <w:rPr>
          <w:rFonts w:ascii="Times New Roman" w:hAnsi="Times New Roman"/>
          <w:szCs w:val="22"/>
        </w:rPr>
      </w:pPr>
      <w:r w:rsidRPr="00FA3619">
        <w:rPr>
          <w:rFonts w:ascii="Times New Roman" w:hAnsi="Times New Roman"/>
          <w:szCs w:val="22"/>
        </w:rPr>
        <w:t>Versatile team player with good communication and problem solving skills.</w:t>
      </w:r>
    </w:p>
    <w:p w:rsidR="004C58E5" w:rsidRPr="000957A9" w:rsidRDefault="004C58E5" w:rsidP="00FA3619">
      <w:pPr>
        <w:tabs>
          <w:tab w:val="left" w:pos="720"/>
          <w:tab w:val="left" w:pos="1080"/>
          <w:tab w:val="left" w:pos="2700"/>
          <w:tab w:val="left" w:pos="3060"/>
        </w:tabs>
        <w:rPr>
          <w:rFonts w:ascii="Times New Roman" w:eastAsia="Trebuchet MS" w:hAnsi="Times New Roman" w:cs="Times New Roman"/>
          <w:sz w:val="22"/>
          <w:szCs w:val="22"/>
        </w:rPr>
      </w:pPr>
    </w:p>
    <w:p w:rsidR="00494141" w:rsidRPr="00BF1632" w:rsidRDefault="0095673E" w:rsidP="00B8673B">
      <w:pPr>
        <w:pBdr>
          <w:bottom w:val="single" w:sz="12" w:space="0" w:color="808080"/>
        </w:pBdr>
        <w:shd w:val="clear" w:color="auto" w:fill="D9D9D9"/>
        <w:tabs>
          <w:tab w:val="left" w:pos="1080"/>
          <w:tab w:val="left" w:pos="1440"/>
          <w:tab w:val="left" w:pos="3600"/>
          <w:tab w:val="left" w:pos="3960"/>
          <w:tab w:val="left" w:pos="4500"/>
        </w:tabs>
        <w:jc w:val="both"/>
        <w:rPr>
          <w:rFonts w:ascii="Times New Roman" w:eastAsia="Trebuchet MS" w:hAnsi="Times New Roman" w:cs="Times New Roman"/>
          <w:b/>
          <w:bCs/>
        </w:rPr>
      </w:pPr>
      <w:r>
        <w:rPr>
          <w:rFonts w:ascii="Times New Roman" w:eastAsia="Trebuchet MS" w:hAnsi="Times New Roman" w:cs="Times New Roman"/>
          <w:b/>
          <w:bCs/>
        </w:rPr>
        <w:t xml:space="preserve">IT </w:t>
      </w:r>
      <w:r w:rsidR="00494141" w:rsidRPr="00BF1632">
        <w:rPr>
          <w:rFonts w:ascii="Times New Roman" w:eastAsia="Trebuchet MS" w:hAnsi="Times New Roman" w:cs="Times New Roman"/>
          <w:b/>
          <w:bCs/>
        </w:rPr>
        <w:t>SKILLS</w:t>
      </w:r>
      <w:r>
        <w:rPr>
          <w:rFonts w:ascii="Times New Roman" w:eastAsia="Trebuchet MS" w:hAnsi="Times New Roman" w:cs="Times New Roman"/>
          <w:b/>
          <w:bCs/>
        </w:rPr>
        <w:t xml:space="preserve"> </w:t>
      </w:r>
      <w:r w:rsidR="00F847AE">
        <w:rPr>
          <w:rFonts w:ascii="Times New Roman" w:eastAsia="Trebuchet MS" w:hAnsi="Times New Roman" w:cs="Times New Roman"/>
          <w:b/>
          <w:bCs/>
        </w:rPr>
        <w:t>SETS:</w:t>
      </w:r>
    </w:p>
    <w:p w:rsidR="00D61896" w:rsidRPr="009E23A5" w:rsidRDefault="00D61896" w:rsidP="009E23A5">
      <w:pPr>
        <w:spacing w:after="120"/>
        <w:rPr>
          <w:rFonts w:ascii="Times New Roman" w:hAnsi="Times New Roman" w:cs="Times New Roman"/>
          <w:sz w:val="22"/>
          <w:szCs w:val="22"/>
        </w:rPr>
      </w:pPr>
    </w:p>
    <w:tbl>
      <w:tblPr>
        <w:tblStyle w:val="TableGrid"/>
        <w:tblW w:w="0" w:type="auto"/>
        <w:tblLook w:val="04A0" w:firstRow="1" w:lastRow="0" w:firstColumn="1" w:lastColumn="0" w:noHBand="0" w:noVBand="1"/>
      </w:tblPr>
      <w:tblGrid>
        <w:gridCol w:w="4788"/>
        <w:gridCol w:w="4788"/>
      </w:tblGrid>
      <w:tr w:rsidR="009E23A5" w:rsidTr="009E23A5">
        <w:tc>
          <w:tcPr>
            <w:tcW w:w="4788" w:type="dxa"/>
          </w:tcPr>
          <w:p w:rsidR="009E23A5" w:rsidRDefault="009E23A5" w:rsidP="009E23A5">
            <w:pPr>
              <w:pStyle w:val="NormalWeb"/>
              <w:spacing w:before="0" w:beforeAutospacing="0" w:after="60" w:afterAutospacing="0" w:line="276" w:lineRule="auto"/>
              <w:ind w:right="90"/>
              <w:textAlignment w:val="baseline"/>
              <w:rPr>
                <w:rFonts w:ascii="Arial" w:hAnsi="Arial" w:cs="Arial"/>
                <w:color w:val="000000"/>
                <w:sz w:val="22"/>
                <w:szCs w:val="22"/>
              </w:rPr>
            </w:pPr>
            <w:r>
              <w:rPr>
                <w:rFonts w:ascii="Arial" w:hAnsi="Arial" w:cs="Arial"/>
                <w:color w:val="000000"/>
                <w:sz w:val="22"/>
                <w:szCs w:val="22"/>
              </w:rPr>
              <w:t>JAVA</w:t>
            </w:r>
          </w:p>
        </w:tc>
        <w:tc>
          <w:tcPr>
            <w:tcW w:w="4788" w:type="dxa"/>
          </w:tcPr>
          <w:p w:rsidR="009E23A5" w:rsidRDefault="009E23A5" w:rsidP="009E23A5">
            <w:pPr>
              <w:pStyle w:val="NormalWeb"/>
              <w:spacing w:after="60" w:line="276" w:lineRule="auto"/>
              <w:ind w:right="90"/>
              <w:textAlignment w:val="baseline"/>
              <w:rPr>
                <w:rFonts w:ascii="Arial" w:hAnsi="Arial" w:cs="Arial"/>
                <w:color w:val="000000"/>
                <w:sz w:val="22"/>
                <w:szCs w:val="22"/>
              </w:rPr>
            </w:pPr>
            <w:r w:rsidRPr="009E23A5">
              <w:rPr>
                <w:rFonts w:ascii="Arial" w:hAnsi="Arial" w:cs="Arial"/>
                <w:color w:val="000000"/>
                <w:sz w:val="22"/>
                <w:szCs w:val="22"/>
              </w:rPr>
              <w:t>OOPs (Abstraction, Inheritance, Encapsulation, Polymorphism), Exception Handling, Multithreading, Collection, Java 1.8(Lambda Expressions, Stream API, default &amp; static methods in interface, Functional Interfaces)</w:t>
            </w:r>
          </w:p>
        </w:tc>
      </w:tr>
      <w:tr w:rsidR="009E23A5" w:rsidTr="009E23A5">
        <w:tc>
          <w:tcPr>
            <w:tcW w:w="4788" w:type="dxa"/>
          </w:tcPr>
          <w:p w:rsidR="009E23A5" w:rsidRDefault="009E23A5" w:rsidP="00D61896">
            <w:pPr>
              <w:pStyle w:val="NormalWeb"/>
              <w:spacing w:before="0" w:beforeAutospacing="0" w:after="60" w:afterAutospacing="0" w:line="276" w:lineRule="auto"/>
              <w:ind w:right="90"/>
              <w:textAlignment w:val="baseline"/>
              <w:rPr>
                <w:rFonts w:ascii="Arial" w:hAnsi="Arial" w:cs="Arial"/>
                <w:color w:val="000000"/>
                <w:sz w:val="22"/>
                <w:szCs w:val="22"/>
              </w:rPr>
            </w:pPr>
            <w:r>
              <w:rPr>
                <w:rFonts w:ascii="Arial" w:hAnsi="Arial" w:cs="Arial"/>
                <w:color w:val="000000"/>
                <w:sz w:val="22"/>
                <w:szCs w:val="22"/>
              </w:rPr>
              <w:t>Web Technologies</w:t>
            </w:r>
          </w:p>
        </w:tc>
        <w:tc>
          <w:tcPr>
            <w:tcW w:w="4788" w:type="dxa"/>
          </w:tcPr>
          <w:p w:rsidR="009E23A5" w:rsidRPr="009E23A5" w:rsidRDefault="009E23A5" w:rsidP="00D94D2D">
            <w:pPr>
              <w:autoSpaceDE w:val="0"/>
              <w:autoSpaceDN w:val="0"/>
              <w:adjustRightInd w:val="0"/>
              <w:rPr>
                <w:rFonts w:ascii="Times New Roman" w:eastAsia="Times New Roman" w:hAnsi="Times New Roman" w:cs="Times New Roman"/>
                <w:lang w:bidi="hi-IN"/>
              </w:rPr>
            </w:pPr>
            <w:proofErr w:type="spellStart"/>
            <w:r>
              <w:rPr>
                <w:rFonts w:ascii="Times New Roman" w:eastAsia="Times New Roman" w:hAnsi="Times New Roman" w:cs="Times New Roman"/>
                <w:lang w:bidi="hi-IN"/>
              </w:rPr>
              <w:t>HTML,Web</w:t>
            </w:r>
            <w:proofErr w:type="spellEnd"/>
            <w:r>
              <w:rPr>
                <w:rFonts w:ascii="Times New Roman" w:eastAsia="Times New Roman" w:hAnsi="Times New Roman" w:cs="Times New Roman"/>
                <w:lang w:bidi="hi-IN"/>
              </w:rPr>
              <w:t>-Services</w:t>
            </w:r>
          </w:p>
        </w:tc>
      </w:tr>
      <w:tr w:rsidR="009E23A5" w:rsidTr="009E23A5">
        <w:tc>
          <w:tcPr>
            <w:tcW w:w="4788" w:type="dxa"/>
          </w:tcPr>
          <w:p w:rsidR="009E23A5" w:rsidRDefault="009E23A5" w:rsidP="00D61896">
            <w:pPr>
              <w:pStyle w:val="NormalWeb"/>
              <w:spacing w:before="0" w:beforeAutospacing="0" w:after="60" w:afterAutospacing="0" w:line="276" w:lineRule="auto"/>
              <w:ind w:right="90"/>
              <w:textAlignment w:val="baseline"/>
              <w:rPr>
                <w:rFonts w:ascii="Arial" w:hAnsi="Arial" w:cs="Arial"/>
                <w:color w:val="000000"/>
                <w:sz w:val="22"/>
                <w:szCs w:val="22"/>
              </w:rPr>
            </w:pPr>
            <w:r>
              <w:rPr>
                <w:rFonts w:ascii="Arial" w:hAnsi="Arial" w:cs="Arial"/>
                <w:color w:val="000000"/>
                <w:sz w:val="22"/>
                <w:szCs w:val="22"/>
              </w:rPr>
              <w:t>Framework/Architecture</w:t>
            </w:r>
          </w:p>
        </w:tc>
        <w:tc>
          <w:tcPr>
            <w:tcW w:w="4788" w:type="dxa"/>
          </w:tcPr>
          <w:p w:rsidR="009E23A5" w:rsidRDefault="009E23A5" w:rsidP="00D61896">
            <w:pPr>
              <w:pStyle w:val="NormalWeb"/>
              <w:spacing w:before="0" w:beforeAutospacing="0" w:after="60" w:afterAutospacing="0" w:line="276" w:lineRule="auto"/>
              <w:ind w:right="90"/>
              <w:textAlignment w:val="baseline"/>
              <w:rPr>
                <w:rFonts w:ascii="Arial" w:hAnsi="Arial" w:cs="Arial"/>
                <w:color w:val="000000"/>
                <w:sz w:val="22"/>
                <w:szCs w:val="22"/>
              </w:rPr>
            </w:pPr>
            <w:proofErr w:type="spellStart"/>
            <w:r>
              <w:rPr>
                <w:rFonts w:ascii="Arial" w:hAnsi="Arial" w:cs="Arial"/>
                <w:color w:val="000000"/>
                <w:sz w:val="22"/>
                <w:szCs w:val="22"/>
              </w:rPr>
              <w:t>MicroServices,Spring</w:t>
            </w:r>
            <w:proofErr w:type="spellEnd"/>
            <w:r w:rsidR="00286792">
              <w:rPr>
                <w:rFonts w:ascii="Arial" w:hAnsi="Arial" w:cs="Arial"/>
                <w:color w:val="000000"/>
                <w:sz w:val="22"/>
                <w:szCs w:val="22"/>
              </w:rPr>
              <w:t xml:space="preserve"> </w:t>
            </w:r>
            <w:proofErr w:type="spellStart"/>
            <w:r w:rsidR="00286792">
              <w:rPr>
                <w:rFonts w:ascii="Arial" w:hAnsi="Arial" w:cs="Arial"/>
                <w:color w:val="000000"/>
                <w:sz w:val="22"/>
                <w:szCs w:val="22"/>
              </w:rPr>
              <w:t>Boot,</w:t>
            </w:r>
            <w:r>
              <w:rPr>
                <w:rFonts w:ascii="Arial" w:hAnsi="Arial" w:cs="Arial"/>
                <w:color w:val="000000"/>
                <w:sz w:val="22"/>
                <w:szCs w:val="22"/>
              </w:rPr>
              <w:t>Apache</w:t>
            </w:r>
            <w:proofErr w:type="spellEnd"/>
            <w:r>
              <w:rPr>
                <w:rFonts w:ascii="Arial" w:hAnsi="Arial" w:cs="Arial"/>
                <w:color w:val="000000"/>
                <w:sz w:val="22"/>
                <w:szCs w:val="22"/>
              </w:rPr>
              <w:t xml:space="preserve"> Tomcat</w:t>
            </w:r>
          </w:p>
        </w:tc>
      </w:tr>
      <w:tr w:rsidR="009E23A5" w:rsidTr="009E23A5">
        <w:tc>
          <w:tcPr>
            <w:tcW w:w="4788" w:type="dxa"/>
          </w:tcPr>
          <w:p w:rsidR="009E23A5" w:rsidRDefault="009E23A5" w:rsidP="00D61896">
            <w:pPr>
              <w:pStyle w:val="NormalWeb"/>
              <w:spacing w:before="0" w:beforeAutospacing="0" w:after="60" w:afterAutospacing="0" w:line="276" w:lineRule="auto"/>
              <w:ind w:right="90"/>
              <w:textAlignment w:val="baseline"/>
              <w:rPr>
                <w:rFonts w:ascii="Arial" w:hAnsi="Arial" w:cs="Arial"/>
                <w:color w:val="000000"/>
                <w:sz w:val="22"/>
                <w:szCs w:val="22"/>
              </w:rPr>
            </w:pPr>
            <w:r>
              <w:rPr>
                <w:rFonts w:ascii="Arial" w:hAnsi="Arial" w:cs="Arial"/>
                <w:color w:val="000000"/>
                <w:sz w:val="22"/>
                <w:szCs w:val="22"/>
              </w:rPr>
              <w:t>Database languages</w:t>
            </w:r>
          </w:p>
        </w:tc>
        <w:tc>
          <w:tcPr>
            <w:tcW w:w="4788" w:type="dxa"/>
          </w:tcPr>
          <w:p w:rsidR="009E23A5" w:rsidRDefault="009E23A5" w:rsidP="00D61896">
            <w:pPr>
              <w:pStyle w:val="NormalWeb"/>
              <w:spacing w:before="0" w:beforeAutospacing="0" w:after="60" w:afterAutospacing="0" w:line="276" w:lineRule="auto"/>
              <w:ind w:right="90"/>
              <w:textAlignment w:val="baseline"/>
              <w:rPr>
                <w:rFonts w:ascii="Arial" w:hAnsi="Arial" w:cs="Arial"/>
                <w:color w:val="000000"/>
                <w:sz w:val="22"/>
                <w:szCs w:val="22"/>
              </w:rPr>
            </w:pPr>
            <w:r w:rsidRPr="009E23A5">
              <w:rPr>
                <w:rFonts w:ascii="Arial" w:hAnsi="Arial" w:cs="Arial"/>
                <w:color w:val="000000"/>
                <w:sz w:val="22"/>
                <w:szCs w:val="22"/>
              </w:rPr>
              <w:t>SQL (DDL, DML, DQL), PLSQL (Stored procedures, Triggers)</w:t>
            </w:r>
          </w:p>
        </w:tc>
      </w:tr>
      <w:tr w:rsidR="009E23A5" w:rsidTr="009E23A5">
        <w:tc>
          <w:tcPr>
            <w:tcW w:w="4788" w:type="dxa"/>
          </w:tcPr>
          <w:p w:rsidR="009E23A5" w:rsidRDefault="009E23A5" w:rsidP="00D61896">
            <w:pPr>
              <w:pStyle w:val="NormalWeb"/>
              <w:spacing w:before="0" w:beforeAutospacing="0" w:after="60" w:afterAutospacing="0" w:line="276" w:lineRule="auto"/>
              <w:ind w:right="90"/>
              <w:textAlignment w:val="baseline"/>
              <w:rPr>
                <w:rFonts w:ascii="Arial" w:hAnsi="Arial" w:cs="Arial"/>
                <w:color w:val="000000"/>
                <w:sz w:val="22"/>
                <w:szCs w:val="22"/>
              </w:rPr>
            </w:pPr>
            <w:r>
              <w:rPr>
                <w:rFonts w:ascii="Arial" w:hAnsi="Arial" w:cs="Arial"/>
                <w:color w:val="000000"/>
                <w:sz w:val="22"/>
                <w:szCs w:val="22"/>
              </w:rPr>
              <w:t>Database</w:t>
            </w:r>
          </w:p>
        </w:tc>
        <w:tc>
          <w:tcPr>
            <w:tcW w:w="4788" w:type="dxa"/>
          </w:tcPr>
          <w:p w:rsidR="009E23A5" w:rsidRDefault="009E23A5" w:rsidP="00D61896">
            <w:pPr>
              <w:pStyle w:val="NormalWeb"/>
              <w:spacing w:before="0" w:beforeAutospacing="0" w:after="60" w:afterAutospacing="0" w:line="276" w:lineRule="auto"/>
              <w:ind w:right="90"/>
              <w:textAlignment w:val="baseline"/>
              <w:rPr>
                <w:rFonts w:ascii="Arial" w:hAnsi="Arial" w:cs="Arial"/>
                <w:color w:val="000000"/>
                <w:sz w:val="22"/>
                <w:szCs w:val="22"/>
              </w:rPr>
            </w:pPr>
            <w:proofErr w:type="spellStart"/>
            <w:r>
              <w:rPr>
                <w:rFonts w:ascii="Arial" w:hAnsi="Arial" w:cs="Arial"/>
                <w:color w:val="000000"/>
                <w:sz w:val="22"/>
                <w:szCs w:val="22"/>
              </w:rPr>
              <w:t>MySql</w:t>
            </w:r>
            <w:proofErr w:type="spellEnd"/>
          </w:p>
        </w:tc>
      </w:tr>
      <w:tr w:rsidR="009E23A5" w:rsidTr="009E23A5">
        <w:tc>
          <w:tcPr>
            <w:tcW w:w="4788" w:type="dxa"/>
          </w:tcPr>
          <w:p w:rsidR="009E23A5" w:rsidRDefault="009E23A5" w:rsidP="00D61896">
            <w:pPr>
              <w:pStyle w:val="NormalWeb"/>
              <w:spacing w:before="0" w:beforeAutospacing="0" w:after="60" w:afterAutospacing="0" w:line="276" w:lineRule="auto"/>
              <w:ind w:right="90"/>
              <w:textAlignment w:val="baseline"/>
              <w:rPr>
                <w:rFonts w:ascii="Arial" w:hAnsi="Arial" w:cs="Arial"/>
                <w:color w:val="000000"/>
                <w:sz w:val="22"/>
                <w:szCs w:val="22"/>
              </w:rPr>
            </w:pPr>
            <w:r>
              <w:rPr>
                <w:rFonts w:ascii="Arial" w:hAnsi="Arial" w:cs="Arial"/>
                <w:color w:val="000000"/>
                <w:sz w:val="22"/>
                <w:szCs w:val="22"/>
              </w:rPr>
              <w:t>Server/IDE/Tools/</w:t>
            </w:r>
            <w:proofErr w:type="spellStart"/>
            <w:r>
              <w:rPr>
                <w:rFonts w:ascii="Arial" w:hAnsi="Arial" w:cs="Arial"/>
                <w:color w:val="000000"/>
                <w:sz w:val="22"/>
                <w:szCs w:val="22"/>
              </w:rPr>
              <w:t>Respositories</w:t>
            </w:r>
            <w:proofErr w:type="spellEnd"/>
          </w:p>
        </w:tc>
        <w:tc>
          <w:tcPr>
            <w:tcW w:w="4788" w:type="dxa"/>
          </w:tcPr>
          <w:p w:rsidR="009E23A5" w:rsidRDefault="009E23A5" w:rsidP="00D61896">
            <w:pPr>
              <w:pStyle w:val="NormalWeb"/>
              <w:spacing w:before="0" w:beforeAutospacing="0" w:after="60" w:afterAutospacing="0" w:line="276" w:lineRule="auto"/>
              <w:ind w:right="90"/>
              <w:textAlignment w:val="baseline"/>
              <w:rPr>
                <w:rFonts w:ascii="Arial" w:hAnsi="Arial" w:cs="Arial"/>
                <w:color w:val="000000"/>
                <w:sz w:val="22"/>
                <w:szCs w:val="22"/>
              </w:rPr>
            </w:pPr>
            <w:r w:rsidRPr="009E23A5">
              <w:rPr>
                <w:rFonts w:ascii="Arial" w:hAnsi="Arial" w:cs="Arial"/>
                <w:color w:val="000000"/>
                <w:sz w:val="22"/>
                <w:szCs w:val="22"/>
              </w:rPr>
              <w:t xml:space="preserve">Apache-Tomcat, Eclipse, GIT, MAVEN, </w:t>
            </w:r>
            <w:proofErr w:type="spellStart"/>
            <w:r w:rsidRPr="009E23A5">
              <w:rPr>
                <w:rFonts w:ascii="Arial" w:hAnsi="Arial" w:cs="Arial"/>
                <w:color w:val="000000"/>
                <w:sz w:val="22"/>
                <w:szCs w:val="22"/>
              </w:rPr>
              <w:t>WebStorm,Putty</w:t>
            </w:r>
            <w:proofErr w:type="spellEnd"/>
          </w:p>
        </w:tc>
      </w:tr>
    </w:tbl>
    <w:p w:rsidR="00D61896" w:rsidRPr="00BF1632" w:rsidRDefault="00D61896" w:rsidP="00D61896">
      <w:pPr>
        <w:pStyle w:val="NormalWeb"/>
        <w:spacing w:before="0" w:beforeAutospacing="0" w:after="60" w:afterAutospacing="0" w:line="276" w:lineRule="auto"/>
        <w:ind w:right="90"/>
        <w:textAlignment w:val="baseline"/>
        <w:rPr>
          <w:rFonts w:ascii="Arial" w:hAnsi="Arial" w:cs="Arial"/>
          <w:color w:val="000000"/>
          <w:sz w:val="22"/>
          <w:szCs w:val="22"/>
        </w:rPr>
      </w:pPr>
    </w:p>
    <w:p w:rsidR="0095673E" w:rsidRPr="00BF1632" w:rsidRDefault="0095673E" w:rsidP="0095673E">
      <w:pPr>
        <w:pBdr>
          <w:bottom w:val="single" w:sz="12" w:space="0" w:color="808080"/>
        </w:pBdr>
        <w:shd w:val="clear" w:color="auto" w:fill="D9D9D9"/>
        <w:rPr>
          <w:rFonts w:ascii="Times New Roman" w:eastAsia="Trebuchet MS" w:hAnsi="Times New Roman" w:cs="Times New Roman"/>
          <w:b/>
          <w:bCs/>
        </w:rPr>
      </w:pPr>
      <w:r>
        <w:rPr>
          <w:rFonts w:ascii="Times New Roman" w:eastAsia="Trebuchet MS" w:hAnsi="Times New Roman" w:cs="Times New Roman"/>
          <w:b/>
          <w:bCs/>
        </w:rPr>
        <w:t>Educational Qualification:</w:t>
      </w:r>
    </w:p>
    <w:p w:rsidR="0095673E" w:rsidRDefault="0095673E" w:rsidP="0095673E">
      <w:pPr>
        <w:rPr>
          <w:rFonts w:ascii="Times New Roman" w:eastAsia="Calibri" w:hAnsi="Times New Roman" w:cs="Times New Roman"/>
          <w:b/>
          <w:sz w:val="20"/>
          <w:szCs w:val="20"/>
        </w:rPr>
      </w:pPr>
    </w:p>
    <w:p w:rsidR="0095673E" w:rsidRPr="00EE7ED5" w:rsidRDefault="0095673E" w:rsidP="0095673E">
      <w:pPr>
        <w:pStyle w:val="ListParagraph"/>
        <w:numPr>
          <w:ilvl w:val="0"/>
          <w:numId w:val="31"/>
        </w:numPr>
        <w:spacing w:after="0"/>
        <w:jc w:val="both"/>
        <w:rPr>
          <w:rFonts w:ascii="Times New Roman" w:eastAsia="Calibri" w:hAnsi="Times New Roman"/>
          <w:b/>
          <w:szCs w:val="22"/>
        </w:rPr>
      </w:pPr>
      <w:r w:rsidRPr="00EE7ED5">
        <w:rPr>
          <w:rFonts w:ascii="Times New Roman" w:eastAsia="Calibri" w:hAnsi="Times New Roman"/>
          <w:szCs w:val="22"/>
        </w:rPr>
        <w:t xml:space="preserve">MCA from RGPV University Indore in 2019 with </w:t>
      </w:r>
      <w:r>
        <w:rPr>
          <w:rFonts w:ascii="Times New Roman" w:eastAsia="Calibri" w:hAnsi="Times New Roman"/>
          <w:szCs w:val="22"/>
        </w:rPr>
        <w:t>77.30%.</w:t>
      </w:r>
    </w:p>
    <w:p w:rsidR="0095673E" w:rsidRPr="00EE7ED5" w:rsidRDefault="0095673E" w:rsidP="0095673E">
      <w:pPr>
        <w:pStyle w:val="ListParagraph"/>
        <w:numPr>
          <w:ilvl w:val="0"/>
          <w:numId w:val="31"/>
        </w:numPr>
        <w:spacing w:after="0"/>
        <w:jc w:val="both"/>
        <w:rPr>
          <w:rFonts w:ascii="Times New Roman" w:eastAsia="Calibri" w:hAnsi="Times New Roman"/>
          <w:b/>
          <w:szCs w:val="22"/>
        </w:rPr>
      </w:pPr>
      <w:r w:rsidRPr="00EE7ED5">
        <w:rPr>
          <w:rFonts w:ascii="Times New Roman" w:hAnsi="Times New Roman"/>
          <w:szCs w:val="22"/>
        </w:rPr>
        <w:t>BCA from DAVV University Indore in 2016 with 66.35%.</w:t>
      </w:r>
    </w:p>
    <w:p w:rsidR="0095673E" w:rsidRPr="00EE7ED5" w:rsidRDefault="0095673E" w:rsidP="0095673E">
      <w:pPr>
        <w:pStyle w:val="ListParagraph"/>
        <w:numPr>
          <w:ilvl w:val="0"/>
          <w:numId w:val="31"/>
        </w:numPr>
        <w:tabs>
          <w:tab w:val="left" w:pos="720"/>
          <w:tab w:val="left" w:pos="1080"/>
          <w:tab w:val="left" w:pos="2700"/>
          <w:tab w:val="left" w:pos="3060"/>
        </w:tabs>
        <w:spacing w:after="0"/>
        <w:jc w:val="both"/>
        <w:rPr>
          <w:rFonts w:ascii="Times New Roman" w:hAnsi="Times New Roman"/>
          <w:szCs w:val="22"/>
        </w:rPr>
      </w:pPr>
      <w:r w:rsidRPr="00EE7ED5">
        <w:rPr>
          <w:rFonts w:ascii="Times New Roman" w:hAnsi="Times New Roman"/>
          <w:szCs w:val="22"/>
        </w:rPr>
        <w:t>Higher Secondary from Indore, M.P. Board in 2013 with 72.20%.</w:t>
      </w:r>
    </w:p>
    <w:p w:rsidR="000953EE" w:rsidRPr="005343F7" w:rsidRDefault="0095673E" w:rsidP="00B15599">
      <w:pPr>
        <w:pStyle w:val="ListParagraph"/>
        <w:numPr>
          <w:ilvl w:val="0"/>
          <w:numId w:val="31"/>
        </w:numPr>
        <w:tabs>
          <w:tab w:val="left" w:pos="720"/>
          <w:tab w:val="left" w:pos="1080"/>
          <w:tab w:val="left" w:pos="2700"/>
          <w:tab w:val="left" w:pos="3060"/>
        </w:tabs>
        <w:spacing w:after="0"/>
        <w:jc w:val="both"/>
        <w:rPr>
          <w:rFonts w:ascii="Times New Roman" w:hAnsi="Times New Roman"/>
          <w:szCs w:val="22"/>
        </w:rPr>
      </w:pPr>
      <w:r w:rsidRPr="00EE7ED5">
        <w:rPr>
          <w:rFonts w:ascii="Times New Roman" w:hAnsi="Times New Roman"/>
          <w:szCs w:val="22"/>
        </w:rPr>
        <w:t xml:space="preserve">High School from Indore, M.P. Board in 2011 with </w:t>
      </w:r>
      <w:r w:rsidRPr="00EE7ED5">
        <w:rPr>
          <w:rFonts w:ascii="Times New Roman" w:eastAsia="Trebuchet MS" w:hAnsi="Times New Roman"/>
          <w:szCs w:val="22"/>
        </w:rPr>
        <w:t>73.50%.</w:t>
      </w:r>
    </w:p>
    <w:p w:rsidR="005343F7" w:rsidRPr="005343F7" w:rsidRDefault="005343F7" w:rsidP="005343F7">
      <w:pPr>
        <w:tabs>
          <w:tab w:val="left" w:pos="720"/>
          <w:tab w:val="left" w:pos="1080"/>
          <w:tab w:val="left" w:pos="2700"/>
          <w:tab w:val="left" w:pos="3060"/>
        </w:tabs>
        <w:jc w:val="both"/>
        <w:rPr>
          <w:rFonts w:ascii="Times New Roman" w:hAnsi="Times New Roman"/>
          <w:szCs w:val="22"/>
        </w:rPr>
      </w:pPr>
      <w:bookmarkStart w:id="0" w:name="_GoBack"/>
      <w:bookmarkEnd w:id="0"/>
    </w:p>
    <w:p w:rsidR="000953EE" w:rsidRPr="000953EE" w:rsidRDefault="0095673E" w:rsidP="000953EE">
      <w:pPr>
        <w:pBdr>
          <w:bottom w:val="single" w:sz="12" w:space="0" w:color="808080"/>
        </w:pBdr>
        <w:shd w:val="clear" w:color="auto" w:fill="D9D9D9"/>
        <w:rPr>
          <w:rFonts w:ascii="Times New Roman" w:eastAsia="Trebuchet MS" w:hAnsi="Times New Roman" w:cs="Times New Roman"/>
          <w:b/>
          <w:bCs/>
        </w:rPr>
      </w:pPr>
      <w:r>
        <w:rPr>
          <w:rFonts w:ascii="Times New Roman" w:eastAsia="Trebuchet MS" w:hAnsi="Times New Roman" w:cs="Times New Roman"/>
          <w:b/>
          <w:bCs/>
        </w:rPr>
        <w:lastRenderedPageBreak/>
        <w:t xml:space="preserve">Work </w:t>
      </w:r>
      <w:r w:rsidR="00BA4C58">
        <w:rPr>
          <w:rFonts w:ascii="Times New Roman" w:eastAsia="Trebuchet MS" w:hAnsi="Times New Roman" w:cs="Times New Roman"/>
          <w:b/>
          <w:bCs/>
        </w:rPr>
        <w:t>Experience:</w:t>
      </w:r>
    </w:p>
    <w:p w:rsidR="000953EE" w:rsidRDefault="000953EE" w:rsidP="000953EE">
      <w:pPr>
        <w:pStyle w:val="NormalWeb"/>
        <w:spacing w:before="0" w:beforeAutospacing="0" w:after="60" w:afterAutospacing="0" w:line="276" w:lineRule="auto"/>
        <w:ind w:left="360" w:right="90"/>
        <w:textAlignment w:val="baseline"/>
      </w:pPr>
    </w:p>
    <w:p w:rsidR="0095673E" w:rsidRPr="0095673E" w:rsidRDefault="0095673E" w:rsidP="000953EE">
      <w:pPr>
        <w:pStyle w:val="NormalWeb"/>
        <w:numPr>
          <w:ilvl w:val="0"/>
          <w:numId w:val="35"/>
        </w:numPr>
        <w:spacing w:before="0" w:beforeAutospacing="0" w:after="60" w:afterAutospacing="0" w:line="276" w:lineRule="auto"/>
        <w:ind w:right="90"/>
        <w:textAlignment w:val="baseline"/>
        <w:rPr>
          <w:rFonts w:ascii="Arial" w:hAnsi="Arial" w:cs="Arial"/>
          <w:color w:val="000000"/>
          <w:sz w:val="22"/>
          <w:szCs w:val="22"/>
        </w:rPr>
      </w:pPr>
      <w:r>
        <w:t xml:space="preserve">Working as </w:t>
      </w:r>
      <w:r w:rsidR="0025195E">
        <w:t>Java Developer</w:t>
      </w:r>
      <w:r w:rsidR="00C841BC">
        <w:t xml:space="preserve"> </w:t>
      </w:r>
      <w:r>
        <w:t xml:space="preserve">in </w:t>
      </w:r>
      <w:proofErr w:type="spellStart"/>
      <w:r w:rsidR="00C841BC" w:rsidRPr="00251F99">
        <w:rPr>
          <w:b/>
          <w:bCs/>
        </w:rPr>
        <w:t>Prefme</w:t>
      </w:r>
      <w:proofErr w:type="spellEnd"/>
      <w:r w:rsidR="00C841BC" w:rsidRPr="00251F99">
        <w:rPr>
          <w:b/>
          <w:bCs/>
        </w:rPr>
        <w:t xml:space="preserve"> Matrix Pvt. Ltd</w:t>
      </w:r>
      <w:r w:rsidR="00C841BC">
        <w:t xml:space="preserve"> from October 2020</w:t>
      </w:r>
      <w:r w:rsidR="00C55B21">
        <w:t xml:space="preserve"> to April 2023</w:t>
      </w:r>
      <w:r>
        <w:t xml:space="preserve">. </w:t>
      </w:r>
    </w:p>
    <w:p w:rsidR="000953EE" w:rsidRPr="000953EE" w:rsidRDefault="0095673E" w:rsidP="000953EE">
      <w:pPr>
        <w:pStyle w:val="NormalWeb"/>
        <w:numPr>
          <w:ilvl w:val="0"/>
          <w:numId w:val="33"/>
        </w:numPr>
        <w:spacing w:before="0" w:beforeAutospacing="0" w:after="60" w:afterAutospacing="0" w:line="276" w:lineRule="auto"/>
        <w:ind w:right="90"/>
        <w:textAlignment w:val="baseline"/>
        <w:rPr>
          <w:rFonts w:ascii="Arial" w:hAnsi="Arial" w:cs="Arial"/>
          <w:color w:val="000000"/>
          <w:sz w:val="22"/>
          <w:szCs w:val="22"/>
        </w:rPr>
      </w:pPr>
      <w:r>
        <w:t xml:space="preserve">Worked as Software Engineer in </w:t>
      </w:r>
      <w:r w:rsidRPr="00251F99">
        <w:rPr>
          <w:b/>
          <w:bCs/>
        </w:rPr>
        <w:t>NCS Pvt.</w:t>
      </w:r>
      <w:r w:rsidR="00F847AE" w:rsidRPr="00251F99">
        <w:rPr>
          <w:b/>
          <w:bCs/>
        </w:rPr>
        <w:t xml:space="preserve"> Ltd</w:t>
      </w:r>
      <w:r w:rsidR="00F847AE">
        <w:t xml:space="preserve"> from September</w:t>
      </w:r>
      <w:r w:rsidR="00C841BC">
        <w:t xml:space="preserve"> 2019 to</w:t>
      </w:r>
      <w:r w:rsidR="00536806">
        <w:t xml:space="preserve"> September </w:t>
      </w:r>
      <w:r w:rsidR="00C841BC">
        <w:t>2020</w:t>
      </w:r>
      <w:r w:rsidR="00F847AE">
        <w:t>.</w:t>
      </w:r>
    </w:p>
    <w:p w:rsidR="000953EE" w:rsidRPr="000B1E49" w:rsidRDefault="000953EE" w:rsidP="000953EE">
      <w:pPr>
        <w:pStyle w:val="NormalWeb"/>
        <w:spacing w:before="0" w:beforeAutospacing="0" w:after="60" w:afterAutospacing="0" w:line="276" w:lineRule="auto"/>
        <w:ind w:right="90"/>
        <w:textAlignment w:val="baseline"/>
        <w:rPr>
          <w:rFonts w:ascii="Arial" w:hAnsi="Arial" w:cs="Arial"/>
          <w:color w:val="000000"/>
          <w:sz w:val="22"/>
          <w:szCs w:val="22"/>
        </w:rPr>
      </w:pPr>
    </w:p>
    <w:p w:rsidR="00E9531C" w:rsidRPr="00BF1632" w:rsidRDefault="00536806" w:rsidP="00CB0D31">
      <w:pPr>
        <w:pBdr>
          <w:bottom w:val="single" w:sz="12" w:space="0" w:color="808080"/>
        </w:pBdr>
        <w:shd w:val="clear" w:color="auto" w:fill="D9D9D9"/>
        <w:tabs>
          <w:tab w:val="left" w:pos="1080"/>
          <w:tab w:val="left" w:pos="1440"/>
          <w:tab w:val="left" w:pos="3600"/>
          <w:tab w:val="left" w:pos="3960"/>
          <w:tab w:val="left" w:pos="4500"/>
        </w:tabs>
        <w:jc w:val="both"/>
        <w:rPr>
          <w:rFonts w:ascii="Times New Roman" w:eastAsia="Trebuchet MS" w:hAnsi="Times New Roman" w:cs="Times New Roman"/>
          <w:b/>
          <w:bCs/>
        </w:rPr>
      </w:pPr>
      <w:r>
        <w:rPr>
          <w:rFonts w:ascii="Times New Roman" w:eastAsia="Trebuchet MS" w:hAnsi="Times New Roman" w:cs="Times New Roman"/>
          <w:b/>
          <w:bCs/>
        </w:rPr>
        <w:t xml:space="preserve">Project </w:t>
      </w:r>
      <w:r w:rsidR="00BA4C58">
        <w:rPr>
          <w:rFonts w:ascii="Times New Roman" w:eastAsia="Trebuchet MS" w:hAnsi="Times New Roman" w:cs="Times New Roman"/>
          <w:b/>
          <w:bCs/>
        </w:rPr>
        <w:t>Profile:</w:t>
      </w:r>
    </w:p>
    <w:p w:rsidR="00DD2E2B" w:rsidRDefault="00DD2E2B" w:rsidP="002163F6">
      <w:pPr>
        <w:widowControl w:val="0"/>
        <w:autoSpaceDE w:val="0"/>
        <w:autoSpaceDN w:val="0"/>
        <w:adjustRightInd w:val="0"/>
        <w:rPr>
          <w:rFonts w:ascii="Times New Roman" w:hAnsi="Times New Roman" w:cs="Times New Roman"/>
          <w:b/>
        </w:rPr>
      </w:pPr>
    </w:p>
    <w:p w:rsidR="00536806" w:rsidRPr="00B65F43" w:rsidRDefault="00536806" w:rsidP="00536806">
      <w:pPr>
        <w:widowControl w:val="0"/>
        <w:autoSpaceDE w:val="0"/>
        <w:autoSpaceDN w:val="0"/>
        <w:adjustRightInd w:val="0"/>
        <w:rPr>
          <w:rFonts w:ascii="Times New Roman" w:hAnsi="Times New Roman" w:cs="Times New Roman"/>
          <w:b/>
          <w:sz w:val="22"/>
          <w:szCs w:val="22"/>
        </w:rPr>
      </w:pPr>
      <w:r>
        <w:rPr>
          <w:rFonts w:ascii="Times New Roman" w:hAnsi="Times New Roman" w:cs="Times New Roman"/>
          <w:b/>
          <w:sz w:val="22"/>
          <w:szCs w:val="22"/>
        </w:rPr>
        <w:t>Project# 1</w:t>
      </w:r>
    </w:p>
    <w:p w:rsidR="00536806" w:rsidRPr="00B65F43" w:rsidRDefault="00536806" w:rsidP="00536806">
      <w:pPr>
        <w:jc w:val="both"/>
        <w:rPr>
          <w:rFonts w:ascii="Times New Roman" w:eastAsia="Trebuchet MS" w:hAnsi="Times New Roman" w:cs="Times New Roman"/>
          <w:sz w:val="22"/>
          <w:szCs w:val="22"/>
        </w:rPr>
      </w:pPr>
    </w:p>
    <w:p w:rsidR="00536806" w:rsidRPr="00D2130B" w:rsidRDefault="00536806" w:rsidP="00D2130B">
      <w:pPr>
        <w:pStyle w:val="Default"/>
        <w:jc w:val="both"/>
        <w:rPr>
          <w:sz w:val="22"/>
          <w:szCs w:val="22"/>
        </w:rPr>
      </w:pPr>
      <w:r w:rsidRPr="00B65F43">
        <w:rPr>
          <w:rFonts w:ascii="Times New Roman" w:eastAsia="Trebuchet MS" w:hAnsi="Times New Roman" w:cs="Times New Roman"/>
          <w:sz w:val="22"/>
          <w:szCs w:val="22"/>
        </w:rPr>
        <w:t xml:space="preserve">Project Title    </w:t>
      </w:r>
      <w:r w:rsidRPr="00B65F43">
        <w:rPr>
          <w:rFonts w:ascii="Times New Roman" w:eastAsia="Trebuchet MS" w:hAnsi="Times New Roman" w:cs="Times New Roman"/>
          <w:sz w:val="22"/>
          <w:szCs w:val="22"/>
        </w:rPr>
        <w:tab/>
        <w:t xml:space="preserve">         :  </w:t>
      </w:r>
      <w:proofErr w:type="spellStart"/>
      <w:r w:rsidR="00D2130B">
        <w:rPr>
          <w:b/>
          <w:bCs/>
          <w:sz w:val="22"/>
          <w:szCs w:val="22"/>
        </w:rPr>
        <w:t>Oneguest</w:t>
      </w:r>
      <w:proofErr w:type="spellEnd"/>
      <w:r w:rsidR="00D2130B">
        <w:rPr>
          <w:b/>
          <w:bCs/>
          <w:sz w:val="22"/>
          <w:szCs w:val="22"/>
        </w:rPr>
        <w:t xml:space="preserve"> App – A complete Hospitality Solution </w:t>
      </w:r>
      <w:r>
        <w:rPr>
          <w:rFonts w:ascii="Times New Roman" w:eastAsia="Trebuchet MS" w:hAnsi="Times New Roman" w:cs="Times New Roman"/>
          <w:b/>
          <w:sz w:val="22"/>
          <w:szCs w:val="22"/>
        </w:rPr>
        <w:t xml:space="preserve"> </w:t>
      </w:r>
    </w:p>
    <w:p w:rsidR="00536806" w:rsidRPr="00D2130B" w:rsidRDefault="00536806" w:rsidP="00D2130B">
      <w:pPr>
        <w:pStyle w:val="Default"/>
        <w:jc w:val="both"/>
        <w:rPr>
          <w:sz w:val="22"/>
          <w:szCs w:val="22"/>
        </w:rPr>
      </w:pPr>
      <w:r w:rsidRPr="00B65F43">
        <w:rPr>
          <w:rFonts w:ascii="Times New Roman" w:eastAsia="Trebuchet MS" w:hAnsi="Times New Roman" w:cs="Times New Roman"/>
          <w:sz w:val="22"/>
          <w:szCs w:val="22"/>
        </w:rPr>
        <w:t>Technologies</w:t>
      </w:r>
      <w:r w:rsidRPr="00B65F43">
        <w:rPr>
          <w:rFonts w:ascii="Times New Roman" w:eastAsia="Trebuchet MS" w:hAnsi="Times New Roman" w:cs="Times New Roman"/>
          <w:sz w:val="22"/>
          <w:szCs w:val="22"/>
        </w:rPr>
        <w:tab/>
        <w:t xml:space="preserve">         :  </w:t>
      </w:r>
      <w:r w:rsidR="00D2130B">
        <w:rPr>
          <w:sz w:val="22"/>
          <w:szCs w:val="22"/>
        </w:rPr>
        <w:t>Java, Spring, MYSQL</w:t>
      </w:r>
      <w:proofErr w:type="gramStart"/>
      <w:r w:rsidR="00D2130B">
        <w:rPr>
          <w:sz w:val="22"/>
          <w:szCs w:val="22"/>
        </w:rPr>
        <w:t>,REST,JSON</w:t>
      </w:r>
      <w:proofErr w:type="gramEnd"/>
      <w:r w:rsidR="00D2130B">
        <w:rPr>
          <w:sz w:val="22"/>
          <w:szCs w:val="22"/>
        </w:rPr>
        <w:t xml:space="preserve"> </w:t>
      </w:r>
    </w:p>
    <w:p w:rsidR="000953EE" w:rsidRDefault="00536806" w:rsidP="000953EE">
      <w:pPr>
        <w:pStyle w:val="Default"/>
        <w:rPr>
          <w:sz w:val="22"/>
          <w:szCs w:val="22"/>
        </w:rPr>
      </w:pPr>
      <w:r w:rsidRPr="00B65F43">
        <w:rPr>
          <w:rFonts w:ascii="Times New Roman" w:eastAsia="Trebuchet MS" w:hAnsi="Times New Roman" w:cs="Times New Roman"/>
          <w:sz w:val="22"/>
          <w:szCs w:val="22"/>
        </w:rPr>
        <w:t xml:space="preserve">Responsibilities          :  </w:t>
      </w:r>
      <w:r w:rsidR="000953EE">
        <w:rPr>
          <w:sz w:val="22"/>
          <w:szCs w:val="22"/>
        </w:rPr>
        <w:t xml:space="preserve">Enhancing the existing product by implementing various requirements by the </w:t>
      </w:r>
    </w:p>
    <w:p w:rsidR="00F57276" w:rsidRDefault="000953EE" w:rsidP="000953EE">
      <w:pPr>
        <w:widowControl w:val="0"/>
        <w:autoSpaceDE w:val="0"/>
        <w:autoSpaceDN w:val="0"/>
        <w:adjustRightInd w:val="0"/>
        <w:rPr>
          <w:sz w:val="22"/>
          <w:szCs w:val="22"/>
        </w:rPr>
      </w:pPr>
      <w:r>
        <w:rPr>
          <w:sz w:val="22"/>
          <w:szCs w:val="22"/>
        </w:rPr>
        <w:t xml:space="preserve">                                   </w:t>
      </w:r>
      <w:proofErr w:type="spellStart"/>
      <w:r w:rsidRPr="00F57276">
        <w:rPr>
          <w:rFonts w:ascii="Times New Roman" w:hAnsi="Times New Roman" w:cs="Times New Roman"/>
          <w:sz w:val="22"/>
          <w:szCs w:val="22"/>
        </w:rPr>
        <w:t>Busines</w:t>
      </w:r>
      <w:r w:rsidR="00F57276">
        <w:rPr>
          <w:rFonts w:ascii="Times New Roman" w:hAnsi="Times New Roman" w:cs="Times New Roman"/>
          <w:sz w:val="22"/>
          <w:szCs w:val="22"/>
        </w:rPr>
        <w:t>s.</w:t>
      </w:r>
      <w:r>
        <w:rPr>
          <w:sz w:val="22"/>
          <w:szCs w:val="22"/>
        </w:rPr>
        <w:t>Contributing</w:t>
      </w:r>
      <w:proofErr w:type="spellEnd"/>
      <w:r>
        <w:rPr>
          <w:sz w:val="22"/>
          <w:szCs w:val="22"/>
        </w:rPr>
        <w:t xml:space="preserve"> in multiple areas like </w:t>
      </w:r>
    </w:p>
    <w:p w:rsidR="000953EE" w:rsidRDefault="00F57276" w:rsidP="000953EE">
      <w:pPr>
        <w:widowControl w:val="0"/>
        <w:autoSpaceDE w:val="0"/>
        <w:autoSpaceDN w:val="0"/>
        <w:adjustRightInd w:val="0"/>
        <w:rPr>
          <w:sz w:val="22"/>
          <w:szCs w:val="22"/>
        </w:rPr>
      </w:pPr>
      <w:r>
        <w:rPr>
          <w:sz w:val="22"/>
          <w:szCs w:val="22"/>
        </w:rPr>
        <w:t xml:space="preserve">                                   Development/Bug-fixing/unit-testing</w:t>
      </w:r>
    </w:p>
    <w:p w:rsidR="00F57276" w:rsidRDefault="000953EE" w:rsidP="00536806">
      <w:pPr>
        <w:widowControl w:val="0"/>
        <w:autoSpaceDE w:val="0"/>
        <w:autoSpaceDN w:val="0"/>
        <w:adjustRightInd w:val="0"/>
        <w:rPr>
          <w:sz w:val="22"/>
          <w:szCs w:val="22"/>
        </w:rPr>
      </w:pPr>
      <w:r>
        <w:rPr>
          <w:sz w:val="22"/>
          <w:szCs w:val="22"/>
        </w:rPr>
        <w:t xml:space="preserve"> </w:t>
      </w:r>
    </w:p>
    <w:p w:rsidR="00144661" w:rsidRDefault="00536806" w:rsidP="00144661">
      <w:pPr>
        <w:pStyle w:val="Default"/>
        <w:rPr>
          <w:sz w:val="22"/>
          <w:szCs w:val="22"/>
        </w:rPr>
      </w:pPr>
      <w:r w:rsidRPr="00B65F43">
        <w:rPr>
          <w:rFonts w:ascii="Times New Roman" w:hAnsi="Times New Roman" w:cs="Times New Roman"/>
          <w:b/>
          <w:sz w:val="22"/>
          <w:szCs w:val="22"/>
        </w:rPr>
        <w:t>Description</w:t>
      </w:r>
      <w:r w:rsidR="000953EE">
        <w:rPr>
          <w:rFonts w:ascii="Times New Roman" w:hAnsi="Times New Roman" w:cs="Times New Roman"/>
          <w:b/>
          <w:sz w:val="22"/>
          <w:szCs w:val="22"/>
        </w:rPr>
        <w:t xml:space="preserve">                </w:t>
      </w:r>
      <w:r w:rsidRPr="00144661">
        <w:rPr>
          <w:rFonts w:ascii="Times New Roman" w:hAnsi="Times New Roman" w:cs="Times New Roman"/>
          <w:bCs/>
          <w:sz w:val="22"/>
          <w:szCs w:val="22"/>
        </w:rPr>
        <w:t>:</w:t>
      </w:r>
      <w:r w:rsidR="00144661">
        <w:rPr>
          <w:rFonts w:ascii="Times New Roman" w:hAnsi="Times New Roman" w:cs="Times New Roman"/>
          <w:b/>
          <w:sz w:val="22"/>
          <w:szCs w:val="22"/>
        </w:rPr>
        <w:t xml:space="preserve">  </w:t>
      </w:r>
      <w:proofErr w:type="spellStart"/>
      <w:r w:rsidR="00144661">
        <w:rPr>
          <w:sz w:val="22"/>
          <w:szCs w:val="22"/>
        </w:rPr>
        <w:t>Oneguest</w:t>
      </w:r>
      <w:proofErr w:type="spellEnd"/>
      <w:r w:rsidR="00144661">
        <w:rPr>
          <w:sz w:val="22"/>
          <w:szCs w:val="22"/>
        </w:rPr>
        <w:t xml:space="preserve"> Panel is the web application which helps Hotels to manage is Room      </w:t>
      </w:r>
    </w:p>
    <w:p w:rsidR="00144661" w:rsidRDefault="00144661" w:rsidP="00144661">
      <w:pPr>
        <w:pStyle w:val="Default"/>
        <w:rPr>
          <w:sz w:val="22"/>
          <w:szCs w:val="22"/>
        </w:rPr>
      </w:pPr>
      <w:proofErr w:type="spellStart"/>
      <w:r>
        <w:rPr>
          <w:sz w:val="22"/>
          <w:szCs w:val="22"/>
        </w:rPr>
        <w:t>Invento</w:t>
      </w:r>
      <w:r w:rsidR="0007110B">
        <w:rPr>
          <w:sz w:val="22"/>
          <w:szCs w:val="22"/>
        </w:rPr>
        <w:t>ry.Checkin</w:t>
      </w:r>
      <w:proofErr w:type="spellEnd"/>
      <w:r w:rsidR="0007110B">
        <w:rPr>
          <w:sz w:val="22"/>
          <w:szCs w:val="22"/>
        </w:rPr>
        <w:t>-</w:t>
      </w:r>
      <w:proofErr w:type="spellStart"/>
      <w:r w:rsidR="0007110B">
        <w:rPr>
          <w:sz w:val="22"/>
          <w:szCs w:val="22"/>
        </w:rPr>
        <w:t>Checkout</w:t>
      </w:r>
      <w:proofErr w:type="gramStart"/>
      <w:r w:rsidR="0007110B">
        <w:rPr>
          <w:sz w:val="22"/>
          <w:szCs w:val="22"/>
        </w:rPr>
        <w:t>,Pickup</w:t>
      </w:r>
      <w:proofErr w:type="spellEnd"/>
      <w:proofErr w:type="gramEnd"/>
      <w:r w:rsidR="0007110B">
        <w:rPr>
          <w:sz w:val="22"/>
          <w:szCs w:val="22"/>
        </w:rPr>
        <w:t xml:space="preserve">-Drop </w:t>
      </w:r>
      <w:r>
        <w:rPr>
          <w:sz w:val="22"/>
          <w:szCs w:val="22"/>
        </w:rPr>
        <w:t>,</w:t>
      </w:r>
      <w:proofErr w:type="spellStart"/>
      <w:r>
        <w:rPr>
          <w:sz w:val="22"/>
          <w:szCs w:val="22"/>
        </w:rPr>
        <w:t>Reports,Notification,Guest</w:t>
      </w:r>
      <w:proofErr w:type="spellEnd"/>
      <w:r>
        <w:rPr>
          <w:sz w:val="22"/>
          <w:szCs w:val="22"/>
        </w:rPr>
        <w:t xml:space="preserve"> </w:t>
      </w:r>
      <w:proofErr w:type="spellStart"/>
      <w:r>
        <w:rPr>
          <w:sz w:val="22"/>
          <w:szCs w:val="22"/>
        </w:rPr>
        <w:t>History,Preferrences</w:t>
      </w:r>
      <w:proofErr w:type="spellEnd"/>
      <w:r>
        <w:rPr>
          <w:sz w:val="22"/>
          <w:szCs w:val="22"/>
        </w:rPr>
        <w:t xml:space="preserve"> are its major modules. </w:t>
      </w:r>
    </w:p>
    <w:p w:rsidR="00536806" w:rsidRDefault="00536806" w:rsidP="00536806">
      <w:pPr>
        <w:widowControl w:val="0"/>
        <w:autoSpaceDE w:val="0"/>
        <w:autoSpaceDN w:val="0"/>
        <w:adjustRightInd w:val="0"/>
        <w:rPr>
          <w:rFonts w:ascii="Times New Roman" w:hAnsi="Times New Roman" w:cs="Times New Roman"/>
          <w:b/>
          <w:sz w:val="22"/>
          <w:szCs w:val="22"/>
        </w:rPr>
      </w:pPr>
    </w:p>
    <w:p w:rsidR="00536806" w:rsidRDefault="00536806" w:rsidP="00DE66E6">
      <w:pPr>
        <w:widowControl w:val="0"/>
        <w:autoSpaceDE w:val="0"/>
        <w:autoSpaceDN w:val="0"/>
        <w:adjustRightInd w:val="0"/>
        <w:rPr>
          <w:rFonts w:ascii="Times New Roman" w:hAnsi="Times New Roman" w:cs="Times New Roman"/>
          <w:b/>
          <w:sz w:val="22"/>
          <w:szCs w:val="22"/>
        </w:rPr>
      </w:pPr>
    </w:p>
    <w:p w:rsidR="00536806" w:rsidRDefault="00536806" w:rsidP="00DE66E6">
      <w:pPr>
        <w:widowControl w:val="0"/>
        <w:autoSpaceDE w:val="0"/>
        <w:autoSpaceDN w:val="0"/>
        <w:adjustRightInd w:val="0"/>
        <w:rPr>
          <w:rFonts w:ascii="Times New Roman" w:hAnsi="Times New Roman" w:cs="Times New Roman"/>
          <w:b/>
          <w:sz w:val="22"/>
          <w:szCs w:val="22"/>
        </w:rPr>
      </w:pPr>
    </w:p>
    <w:p w:rsidR="00DE66E6" w:rsidRPr="00B65F43" w:rsidRDefault="00536806" w:rsidP="00DE66E6">
      <w:pPr>
        <w:widowControl w:val="0"/>
        <w:autoSpaceDE w:val="0"/>
        <w:autoSpaceDN w:val="0"/>
        <w:adjustRightInd w:val="0"/>
        <w:rPr>
          <w:rFonts w:ascii="Times New Roman" w:hAnsi="Times New Roman" w:cs="Times New Roman"/>
          <w:b/>
          <w:sz w:val="22"/>
          <w:szCs w:val="22"/>
        </w:rPr>
      </w:pPr>
      <w:r>
        <w:rPr>
          <w:rFonts w:ascii="Times New Roman" w:hAnsi="Times New Roman" w:cs="Times New Roman"/>
          <w:b/>
          <w:sz w:val="22"/>
          <w:szCs w:val="22"/>
        </w:rPr>
        <w:t>Project# 2</w:t>
      </w:r>
    </w:p>
    <w:p w:rsidR="00E9531C" w:rsidRPr="00B65F43" w:rsidRDefault="00E9531C" w:rsidP="00DE66E6">
      <w:pPr>
        <w:jc w:val="both"/>
        <w:rPr>
          <w:rFonts w:ascii="Times New Roman" w:eastAsia="Trebuchet MS" w:hAnsi="Times New Roman" w:cs="Times New Roman"/>
          <w:sz w:val="22"/>
          <w:szCs w:val="22"/>
        </w:rPr>
      </w:pPr>
    </w:p>
    <w:p w:rsidR="00827B22" w:rsidRPr="00B65F43" w:rsidRDefault="00827B22" w:rsidP="00827B22">
      <w:pPr>
        <w:jc w:val="both"/>
        <w:rPr>
          <w:rFonts w:ascii="Times New Roman" w:eastAsia="Trebuchet MS" w:hAnsi="Times New Roman" w:cs="Times New Roman"/>
          <w:b/>
          <w:sz w:val="22"/>
          <w:szCs w:val="22"/>
        </w:rPr>
      </w:pPr>
      <w:r w:rsidRPr="00B65F43">
        <w:rPr>
          <w:rFonts w:ascii="Times New Roman" w:eastAsia="Trebuchet MS" w:hAnsi="Times New Roman" w:cs="Times New Roman"/>
          <w:sz w:val="22"/>
          <w:szCs w:val="22"/>
        </w:rPr>
        <w:t xml:space="preserve">Project Title    </w:t>
      </w:r>
      <w:r w:rsidRPr="00B65F43">
        <w:rPr>
          <w:rFonts w:ascii="Times New Roman" w:eastAsia="Trebuchet MS" w:hAnsi="Times New Roman" w:cs="Times New Roman"/>
          <w:sz w:val="22"/>
          <w:szCs w:val="22"/>
        </w:rPr>
        <w:tab/>
        <w:t xml:space="preserve">             :  </w:t>
      </w:r>
      <w:r w:rsidRPr="00B65F43">
        <w:rPr>
          <w:rFonts w:ascii="Times New Roman" w:eastAsia="Trebuchet MS" w:hAnsi="Times New Roman" w:cs="Times New Roman"/>
          <w:b/>
          <w:sz w:val="22"/>
          <w:szCs w:val="22"/>
        </w:rPr>
        <w:t>SSO</w:t>
      </w:r>
      <w:r w:rsidR="0044148E" w:rsidRPr="00B65F43">
        <w:rPr>
          <w:rFonts w:ascii="Times New Roman" w:eastAsia="Trebuchet MS" w:hAnsi="Times New Roman" w:cs="Times New Roman"/>
          <w:b/>
          <w:sz w:val="22"/>
          <w:szCs w:val="22"/>
        </w:rPr>
        <w:t xml:space="preserve"> (Single Sign On)</w:t>
      </w:r>
    </w:p>
    <w:p w:rsidR="00827B22" w:rsidRPr="00B65F43" w:rsidRDefault="00827B22" w:rsidP="00827B22">
      <w:pPr>
        <w:jc w:val="both"/>
        <w:rPr>
          <w:rFonts w:ascii="Times New Roman" w:eastAsia="Trebuchet MS" w:hAnsi="Times New Roman" w:cs="Times New Roman"/>
          <w:sz w:val="22"/>
          <w:szCs w:val="22"/>
        </w:rPr>
      </w:pPr>
      <w:r w:rsidRPr="00B65F43">
        <w:rPr>
          <w:rFonts w:ascii="Times New Roman" w:eastAsia="Trebuchet MS" w:hAnsi="Times New Roman" w:cs="Times New Roman"/>
          <w:sz w:val="22"/>
          <w:szCs w:val="22"/>
        </w:rPr>
        <w:t>Technologies</w:t>
      </w:r>
      <w:r w:rsidRPr="00B65F43">
        <w:rPr>
          <w:rFonts w:ascii="Times New Roman" w:eastAsia="Trebuchet MS" w:hAnsi="Times New Roman" w:cs="Times New Roman"/>
          <w:sz w:val="22"/>
          <w:szCs w:val="22"/>
        </w:rPr>
        <w:tab/>
        <w:t xml:space="preserve">             :  Spring</w:t>
      </w:r>
      <w:r w:rsidR="007041C1" w:rsidRPr="00B65F43">
        <w:rPr>
          <w:rFonts w:ascii="Times New Roman" w:eastAsia="Trebuchet MS" w:hAnsi="Times New Roman" w:cs="Times New Roman"/>
          <w:sz w:val="22"/>
          <w:szCs w:val="22"/>
        </w:rPr>
        <w:t>,</w:t>
      </w:r>
      <w:r w:rsidRPr="00B65F43">
        <w:rPr>
          <w:rFonts w:ascii="Times New Roman" w:eastAsia="Trebuchet MS" w:hAnsi="Times New Roman" w:cs="Times New Roman"/>
          <w:sz w:val="22"/>
          <w:szCs w:val="22"/>
        </w:rPr>
        <w:t xml:space="preserve"> Hibernate, Angular JS, Bootstrap, </w:t>
      </w:r>
      <w:r w:rsidR="00CB399D" w:rsidRPr="00B65F43">
        <w:rPr>
          <w:rFonts w:ascii="Times New Roman" w:eastAsia="Trebuchet MS" w:hAnsi="Times New Roman" w:cs="Times New Roman"/>
          <w:sz w:val="22"/>
          <w:szCs w:val="22"/>
        </w:rPr>
        <w:t>MY SQL</w:t>
      </w:r>
      <w:r w:rsidRPr="00B65F43">
        <w:rPr>
          <w:rFonts w:ascii="Times New Roman" w:eastAsia="Trebuchet MS" w:hAnsi="Times New Roman" w:cs="Times New Roman"/>
          <w:sz w:val="22"/>
          <w:szCs w:val="22"/>
        </w:rPr>
        <w:t>.</w:t>
      </w:r>
    </w:p>
    <w:p w:rsidR="00827B22" w:rsidRPr="00B65F43" w:rsidRDefault="00827B22" w:rsidP="00827B22">
      <w:pPr>
        <w:jc w:val="both"/>
        <w:rPr>
          <w:rFonts w:ascii="Times New Roman" w:eastAsia="Trebuchet MS" w:hAnsi="Times New Roman" w:cs="Times New Roman"/>
          <w:sz w:val="22"/>
          <w:szCs w:val="22"/>
        </w:rPr>
      </w:pPr>
      <w:r w:rsidRPr="00B65F43">
        <w:rPr>
          <w:rFonts w:ascii="Times New Roman" w:eastAsia="Trebuchet MS" w:hAnsi="Times New Roman" w:cs="Times New Roman"/>
          <w:sz w:val="22"/>
          <w:szCs w:val="22"/>
        </w:rPr>
        <w:t>Responsibil</w:t>
      </w:r>
      <w:r w:rsidR="00691FE9" w:rsidRPr="00B65F43">
        <w:rPr>
          <w:rFonts w:ascii="Times New Roman" w:eastAsia="Trebuchet MS" w:hAnsi="Times New Roman" w:cs="Times New Roman"/>
          <w:sz w:val="22"/>
          <w:szCs w:val="22"/>
        </w:rPr>
        <w:t xml:space="preserve">ities            </w:t>
      </w:r>
      <w:r w:rsidR="00782DD3">
        <w:rPr>
          <w:rFonts w:ascii="Times New Roman" w:eastAsia="Trebuchet MS" w:hAnsi="Times New Roman" w:cs="Times New Roman"/>
          <w:sz w:val="22"/>
          <w:szCs w:val="22"/>
        </w:rPr>
        <w:t xml:space="preserve">:  </w:t>
      </w:r>
      <w:r w:rsidRPr="00B65F43">
        <w:rPr>
          <w:rFonts w:ascii="Times New Roman" w:eastAsia="Trebuchet MS" w:hAnsi="Times New Roman" w:cs="Times New Roman"/>
          <w:sz w:val="22"/>
          <w:szCs w:val="22"/>
        </w:rPr>
        <w:t>Code Development</w:t>
      </w:r>
      <w:r w:rsidRPr="00B65F43">
        <w:rPr>
          <w:rFonts w:ascii="Times New Roman" w:eastAsia="Trebuchet MS" w:hAnsi="Times New Roman" w:cs="Times New Roman"/>
          <w:sz w:val="22"/>
          <w:szCs w:val="22"/>
        </w:rPr>
        <w:tab/>
        <w:t xml:space="preserve">  </w:t>
      </w:r>
    </w:p>
    <w:p w:rsidR="00827B22" w:rsidRPr="00B65F43" w:rsidRDefault="00827B22" w:rsidP="00827B22">
      <w:pPr>
        <w:jc w:val="both"/>
        <w:rPr>
          <w:rFonts w:ascii="Times New Roman" w:eastAsia="Trebuchet MS" w:hAnsi="Times New Roman" w:cs="Times New Roman"/>
          <w:sz w:val="22"/>
          <w:szCs w:val="22"/>
        </w:rPr>
      </w:pPr>
      <w:r w:rsidRPr="00B65F43">
        <w:rPr>
          <w:rFonts w:ascii="Times New Roman" w:eastAsia="Trebuchet MS" w:hAnsi="Times New Roman" w:cs="Times New Roman"/>
          <w:sz w:val="22"/>
          <w:szCs w:val="22"/>
        </w:rPr>
        <w:t xml:space="preserve">              </w:t>
      </w:r>
    </w:p>
    <w:p w:rsidR="00827B22" w:rsidRPr="00B65F43" w:rsidRDefault="00827B22" w:rsidP="00827B22">
      <w:pPr>
        <w:spacing w:after="240"/>
        <w:jc w:val="both"/>
        <w:rPr>
          <w:rFonts w:ascii="Times New Roman" w:hAnsi="Times New Roman" w:cs="Times New Roman"/>
          <w:b/>
          <w:sz w:val="22"/>
          <w:szCs w:val="22"/>
        </w:rPr>
      </w:pPr>
      <w:r w:rsidRPr="00B65F43">
        <w:rPr>
          <w:rFonts w:ascii="Times New Roman" w:hAnsi="Times New Roman" w:cs="Times New Roman"/>
          <w:b/>
          <w:sz w:val="22"/>
          <w:szCs w:val="22"/>
        </w:rPr>
        <w:t>Description:</w:t>
      </w:r>
    </w:p>
    <w:p w:rsidR="00E9531C" w:rsidRPr="00B65F43" w:rsidRDefault="00827B22" w:rsidP="00827B22">
      <w:pPr>
        <w:spacing w:after="240"/>
        <w:jc w:val="both"/>
        <w:rPr>
          <w:rFonts w:ascii="Times New Roman" w:eastAsia="Trebuchet MS" w:hAnsi="Times New Roman" w:cs="Times New Roman"/>
          <w:sz w:val="22"/>
          <w:szCs w:val="22"/>
        </w:rPr>
      </w:pPr>
      <w:r w:rsidRPr="00B65F43">
        <w:rPr>
          <w:rFonts w:ascii="Times New Roman" w:hAnsi="Times New Roman" w:cs="Times New Roman"/>
          <w:sz w:val="22"/>
          <w:szCs w:val="22"/>
        </w:rPr>
        <w:t xml:space="preserve">          SSO application follows the Micro Service Pattern to provide authentication to the user for particular Application. </w:t>
      </w:r>
      <w:r w:rsidRPr="00B65F43">
        <w:rPr>
          <w:rFonts w:ascii="Times New Roman" w:eastAsia="Times New Roman" w:hAnsi="Times New Roman" w:cs="Times New Roman"/>
          <w:color w:val="auto"/>
          <w:sz w:val="22"/>
          <w:szCs w:val="22"/>
          <w:lang w:bidi="hi-IN"/>
        </w:rPr>
        <w:t>Firstly, we will grant access to this application to the user of the particular organization.</w:t>
      </w:r>
      <w:r w:rsidRPr="00B65F43">
        <w:rPr>
          <w:rFonts w:ascii="Segoe Print" w:eastAsia="Times New Roman" w:hAnsi="Segoe Print" w:cs="Segoe Print"/>
          <w:color w:val="auto"/>
          <w:sz w:val="22"/>
          <w:szCs w:val="22"/>
          <w:lang w:bidi="hi-IN"/>
        </w:rPr>
        <w:t xml:space="preserve"> </w:t>
      </w:r>
      <w:r w:rsidRPr="00B65F43">
        <w:rPr>
          <w:rFonts w:ascii="Times New Roman" w:hAnsi="Times New Roman" w:cs="Times New Roman"/>
          <w:sz w:val="22"/>
          <w:szCs w:val="22"/>
        </w:rPr>
        <w:t xml:space="preserve">Check the User is logged in or not if user is logged in then only allow user to access Application. </w:t>
      </w:r>
      <w:r w:rsidRPr="00B65F43">
        <w:rPr>
          <w:rFonts w:ascii="Times New Roman" w:eastAsia="Times New Roman" w:hAnsi="Times New Roman" w:cs="Times New Roman"/>
          <w:color w:val="auto"/>
          <w:sz w:val="22"/>
          <w:szCs w:val="22"/>
          <w:lang w:bidi="hi-IN"/>
        </w:rPr>
        <w:t>Only the user who has the login credentials can access this application.</w:t>
      </w:r>
      <w:r w:rsidRPr="00B65F43">
        <w:rPr>
          <w:sz w:val="22"/>
          <w:szCs w:val="22"/>
        </w:rPr>
        <w:t xml:space="preserve"> </w:t>
      </w:r>
      <w:r w:rsidRPr="00B65F43">
        <w:rPr>
          <w:rFonts w:ascii="Times New Roman" w:hAnsi="Times New Roman" w:cs="Times New Roman"/>
          <w:sz w:val="22"/>
          <w:szCs w:val="22"/>
        </w:rPr>
        <w:t>When we authenticate the user we have check Login Id, Password and Application Id.</w:t>
      </w:r>
    </w:p>
    <w:p w:rsidR="00E9531C" w:rsidRDefault="00E9531C" w:rsidP="00DE66E6">
      <w:pPr>
        <w:jc w:val="both"/>
        <w:rPr>
          <w:rFonts w:ascii="Times New Roman" w:eastAsia="Trebuchet MS" w:hAnsi="Times New Roman" w:cs="Times New Roman"/>
          <w:sz w:val="22"/>
          <w:szCs w:val="22"/>
        </w:rPr>
      </w:pPr>
    </w:p>
    <w:p w:rsidR="00E9531C" w:rsidRPr="00B65F43" w:rsidRDefault="00536806" w:rsidP="00E9531C">
      <w:pPr>
        <w:widowControl w:val="0"/>
        <w:autoSpaceDE w:val="0"/>
        <w:autoSpaceDN w:val="0"/>
        <w:adjustRightInd w:val="0"/>
        <w:rPr>
          <w:rFonts w:ascii="Times New Roman" w:hAnsi="Times New Roman" w:cs="Times New Roman"/>
          <w:b/>
          <w:sz w:val="22"/>
          <w:szCs w:val="22"/>
        </w:rPr>
      </w:pPr>
      <w:r>
        <w:rPr>
          <w:rFonts w:ascii="Times New Roman" w:hAnsi="Times New Roman" w:cs="Times New Roman"/>
          <w:b/>
          <w:sz w:val="22"/>
          <w:szCs w:val="22"/>
        </w:rPr>
        <w:t>Project# 3</w:t>
      </w:r>
    </w:p>
    <w:p w:rsidR="00827B22" w:rsidRPr="00B65F43" w:rsidRDefault="00827B22" w:rsidP="00827B22">
      <w:pPr>
        <w:jc w:val="both"/>
        <w:rPr>
          <w:rFonts w:ascii="Times New Roman" w:eastAsia="Trebuchet MS" w:hAnsi="Times New Roman" w:cs="Times New Roman"/>
          <w:sz w:val="22"/>
          <w:szCs w:val="22"/>
        </w:rPr>
      </w:pPr>
    </w:p>
    <w:p w:rsidR="00827B22" w:rsidRPr="00B65F43" w:rsidRDefault="00827B22" w:rsidP="00827B22">
      <w:pPr>
        <w:jc w:val="both"/>
        <w:rPr>
          <w:rFonts w:ascii="Times New Roman" w:eastAsia="Trebuchet MS" w:hAnsi="Times New Roman" w:cs="Times New Roman"/>
          <w:b/>
          <w:sz w:val="22"/>
          <w:szCs w:val="22"/>
        </w:rPr>
      </w:pPr>
      <w:r w:rsidRPr="00B65F43">
        <w:rPr>
          <w:rFonts w:ascii="Times New Roman" w:eastAsia="Trebuchet MS" w:hAnsi="Times New Roman" w:cs="Times New Roman"/>
          <w:sz w:val="22"/>
          <w:szCs w:val="22"/>
        </w:rPr>
        <w:t xml:space="preserve">Project Title    </w:t>
      </w:r>
      <w:r w:rsidRPr="00B65F43">
        <w:rPr>
          <w:rFonts w:ascii="Times New Roman" w:eastAsia="Trebuchet MS" w:hAnsi="Times New Roman" w:cs="Times New Roman"/>
          <w:sz w:val="22"/>
          <w:szCs w:val="22"/>
        </w:rPr>
        <w:tab/>
        <w:t xml:space="preserve"> </w:t>
      </w:r>
      <w:r w:rsidR="00987747" w:rsidRPr="00B65F43">
        <w:rPr>
          <w:rFonts w:ascii="Times New Roman" w:eastAsia="Trebuchet MS" w:hAnsi="Times New Roman" w:cs="Times New Roman"/>
          <w:sz w:val="22"/>
          <w:szCs w:val="22"/>
        </w:rPr>
        <w:t xml:space="preserve">      </w:t>
      </w:r>
      <w:r w:rsidRPr="00B65F43">
        <w:rPr>
          <w:rFonts w:ascii="Times New Roman" w:eastAsia="Trebuchet MS" w:hAnsi="Times New Roman" w:cs="Times New Roman"/>
          <w:sz w:val="22"/>
          <w:szCs w:val="22"/>
        </w:rPr>
        <w:t xml:space="preserve">  :  </w:t>
      </w:r>
      <w:r w:rsidRPr="00B65F43">
        <w:rPr>
          <w:rFonts w:ascii="Times New Roman" w:eastAsia="Trebuchet MS" w:hAnsi="Times New Roman" w:cs="Times New Roman"/>
          <w:b/>
          <w:sz w:val="22"/>
          <w:szCs w:val="22"/>
        </w:rPr>
        <w:t>NCSA (ERP System)</w:t>
      </w:r>
    </w:p>
    <w:p w:rsidR="00827B22" w:rsidRPr="00B65F43" w:rsidRDefault="00827B22" w:rsidP="00827B22">
      <w:pPr>
        <w:jc w:val="both"/>
        <w:rPr>
          <w:rFonts w:ascii="Times New Roman" w:eastAsia="Trebuchet MS" w:hAnsi="Times New Roman" w:cs="Times New Roman"/>
          <w:sz w:val="22"/>
          <w:szCs w:val="22"/>
        </w:rPr>
      </w:pPr>
      <w:r w:rsidRPr="00B65F43">
        <w:rPr>
          <w:rFonts w:ascii="Times New Roman" w:eastAsia="Trebuchet MS" w:hAnsi="Times New Roman" w:cs="Times New Roman"/>
          <w:sz w:val="22"/>
          <w:szCs w:val="22"/>
        </w:rPr>
        <w:t>Client</w:t>
      </w:r>
      <w:r w:rsidRPr="00B65F43">
        <w:rPr>
          <w:rFonts w:ascii="Times New Roman" w:eastAsia="Trebuchet MS" w:hAnsi="Times New Roman" w:cs="Times New Roman"/>
          <w:sz w:val="22"/>
          <w:szCs w:val="22"/>
        </w:rPr>
        <w:tab/>
      </w:r>
      <w:r w:rsidRPr="00B65F43">
        <w:rPr>
          <w:rFonts w:ascii="Times New Roman" w:eastAsia="Trebuchet MS" w:hAnsi="Times New Roman" w:cs="Times New Roman"/>
          <w:sz w:val="22"/>
          <w:szCs w:val="22"/>
        </w:rPr>
        <w:tab/>
      </w:r>
      <w:r w:rsidR="00987747" w:rsidRPr="00B65F43">
        <w:rPr>
          <w:rFonts w:ascii="Times New Roman" w:eastAsia="Trebuchet MS" w:hAnsi="Times New Roman" w:cs="Times New Roman"/>
          <w:sz w:val="22"/>
          <w:szCs w:val="22"/>
        </w:rPr>
        <w:t xml:space="preserve">      </w:t>
      </w:r>
      <w:r w:rsidRPr="00B65F43">
        <w:rPr>
          <w:rFonts w:ascii="Times New Roman" w:eastAsia="Trebuchet MS" w:hAnsi="Times New Roman" w:cs="Times New Roman"/>
          <w:sz w:val="22"/>
          <w:szCs w:val="22"/>
        </w:rPr>
        <w:t xml:space="preserve">   :  Rays Technologies</w:t>
      </w:r>
    </w:p>
    <w:p w:rsidR="00827B22" w:rsidRPr="00B65F43" w:rsidRDefault="00827B22" w:rsidP="00827B22">
      <w:pPr>
        <w:jc w:val="both"/>
        <w:rPr>
          <w:rFonts w:ascii="Times New Roman" w:eastAsia="Trebuchet MS" w:hAnsi="Times New Roman" w:cs="Times New Roman"/>
          <w:sz w:val="22"/>
          <w:szCs w:val="22"/>
        </w:rPr>
      </w:pPr>
      <w:r w:rsidRPr="00B65F43">
        <w:rPr>
          <w:rFonts w:ascii="Times New Roman" w:eastAsia="Trebuchet MS" w:hAnsi="Times New Roman" w:cs="Times New Roman"/>
          <w:sz w:val="22"/>
          <w:szCs w:val="22"/>
        </w:rPr>
        <w:t>Technologies</w:t>
      </w:r>
      <w:r w:rsidRPr="00B65F43">
        <w:rPr>
          <w:rFonts w:ascii="Times New Roman" w:eastAsia="Trebuchet MS" w:hAnsi="Times New Roman" w:cs="Times New Roman"/>
          <w:sz w:val="22"/>
          <w:szCs w:val="22"/>
        </w:rPr>
        <w:tab/>
        <w:t xml:space="preserve">   </w:t>
      </w:r>
      <w:r w:rsidR="00987747" w:rsidRPr="00B65F43">
        <w:rPr>
          <w:rFonts w:ascii="Times New Roman" w:eastAsia="Trebuchet MS" w:hAnsi="Times New Roman" w:cs="Times New Roman"/>
          <w:sz w:val="22"/>
          <w:szCs w:val="22"/>
        </w:rPr>
        <w:t xml:space="preserve">      </w:t>
      </w:r>
      <w:r w:rsidRPr="00B65F43">
        <w:rPr>
          <w:rFonts w:ascii="Times New Roman" w:eastAsia="Trebuchet MS" w:hAnsi="Times New Roman" w:cs="Times New Roman"/>
          <w:sz w:val="22"/>
          <w:szCs w:val="22"/>
        </w:rPr>
        <w:t>:  Spring, Hibernate, Angular</w:t>
      </w:r>
      <w:r w:rsidR="00CB399D">
        <w:rPr>
          <w:rFonts w:ascii="Times New Roman" w:eastAsia="Trebuchet MS" w:hAnsi="Times New Roman" w:cs="Times New Roman"/>
          <w:sz w:val="22"/>
          <w:szCs w:val="22"/>
        </w:rPr>
        <w:t xml:space="preserve"> </w:t>
      </w:r>
      <w:r w:rsidRPr="00B65F43">
        <w:rPr>
          <w:rFonts w:ascii="Times New Roman" w:eastAsia="Trebuchet MS" w:hAnsi="Times New Roman" w:cs="Times New Roman"/>
          <w:sz w:val="22"/>
          <w:szCs w:val="22"/>
        </w:rPr>
        <w:t>JS, Bootstrap, MY SQL.</w:t>
      </w:r>
    </w:p>
    <w:p w:rsidR="00827B22" w:rsidRPr="00B65F43" w:rsidRDefault="00827B22" w:rsidP="00827B22">
      <w:pPr>
        <w:widowControl w:val="0"/>
        <w:autoSpaceDE w:val="0"/>
        <w:autoSpaceDN w:val="0"/>
        <w:adjustRightInd w:val="0"/>
        <w:rPr>
          <w:rFonts w:ascii="Times New Roman" w:hAnsi="Times New Roman" w:cs="Times New Roman"/>
          <w:b/>
          <w:sz w:val="22"/>
          <w:szCs w:val="22"/>
        </w:rPr>
      </w:pPr>
      <w:r w:rsidRPr="00B65F43">
        <w:rPr>
          <w:rFonts w:ascii="Times New Roman" w:eastAsia="Trebuchet MS" w:hAnsi="Times New Roman" w:cs="Times New Roman"/>
          <w:sz w:val="22"/>
          <w:szCs w:val="22"/>
        </w:rPr>
        <w:t xml:space="preserve">Responsibilities   </w:t>
      </w:r>
      <w:r w:rsidR="00987747" w:rsidRPr="00B65F43">
        <w:rPr>
          <w:rFonts w:ascii="Times New Roman" w:eastAsia="Trebuchet MS" w:hAnsi="Times New Roman" w:cs="Times New Roman"/>
          <w:sz w:val="22"/>
          <w:szCs w:val="22"/>
        </w:rPr>
        <w:t xml:space="preserve">       </w:t>
      </w:r>
      <w:r w:rsidRPr="00B65F43">
        <w:rPr>
          <w:rFonts w:ascii="Times New Roman" w:eastAsia="Trebuchet MS" w:hAnsi="Times New Roman" w:cs="Times New Roman"/>
          <w:sz w:val="22"/>
          <w:szCs w:val="22"/>
        </w:rPr>
        <w:t xml:space="preserve">:  Code Development </w:t>
      </w:r>
    </w:p>
    <w:p w:rsidR="00827B22" w:rsidRPr="00B65F43" w:rsidRDefault="00827B22" w:rsidP="00827B22">
      <w:pPr>
        <w:widowControl w:val="0"/>
        <w:autoSpaceDE w:val="0"/>
        <w:autoSpaceDN w:val="0"/>
        <w:adjustRightInd w:val="0"/>
        <w:rPr>
          <w:rFonts w:ascii="Times New Roman" w:hAnsi="Times New Roman" w:cs="Times New Roman"/>
          <w:b/>
          <w:sz w:val="22"/>
          <w:szCs w:val="22"/>
        </w:rPr>
      </w:pPr>
    </w:p>
    <w:p w:rsidR="00827B22" w:rsidRDefault="00827B22" w:rsidP="00827B22">
      <w:pPr>
        <w:widowControl w:val="0"/>
        <w:autoSpaceDE w:val="0"/>
        <w:autoSpaceDN w:val="0"/>
        <w:adjustRightInd w:val="0"/>
        <w:rPr>
          <w:rFonts w:ascii="Times New Roman" w:hAnsi="Times New Roman" w:cs="Times New Roman"/>
          <w:b/>
          <w:sz w:val="22"/>
          <w:szCs w:val="22"/>
        </w:rPr>
      </w:pPr>
      <w:r w:rsidRPr="00B65F43">
        <w:rPr>
          <w:rFonts w:ascii="Times New Roman" w:hAnsi="Times New Roman" w:cs="Times New Roman"/>
          <w:b/>
          <w:sz w:val="22"/>
          <w:szCs w:val="22"/>
        </w:rPr>
        <w:t>Description:</w:t>
      </w:r>
    </w:p>
    <w:p w:rsidR="00356995" w:rsidRPr="00B65F43" w:rsidRDefault="00356995" w:rsidP="00827B22">
      <w:pPr>
        <w:widowControl w:val="0"/>
        <w:autoSpaceDE w:val="0"/>
        <w:autoSpaceDN w:val="0"/>
        <w:adjustRightInd w:val="0"/>
        <w:rPr>
          <w:rFonts w:ascii="Times New Roman" w:hAnsi="Times New Roman" w:cs="Times New Roman"/>
          <w:b/>
          <w:sz w:val="22"/>
          <w:szCs w:val="22"/>
        </w:rPr>
      </w:pPr>
    </w:p>
    <w:p w:rsidR="00E9531C" w:rsidRPr="00BA4C58" w:rsidRDefault="00827B22" w:rsidP="00BA4C58">
      <w:pPr>
        <w:widowControl w:val="0"/>
        <w:autoSpaceDE w:val="0"/>
        <w:autoSpaceDN w:val="0"/>
        <w:adjustRightInd w:val="0"/>
        <w:rPr>
          <w:rFonts w:ascii="Times New Roman" w:eastAsia="Trebuchet MS" w:hAnsi="Times New Roman" w:cs="Times New Roman"/>
          <w:bCs/>
          <w:sz w:val="22"/>
          <w:szCs w:val="22"/>
        </w:rPr>
      </w:pPr>
      <w:r w:rsidRPr="00B65F43">
        <w:rPr>
          <w:rFonts w:ascii="Times New Roman" w:hAnsi="Times New Roman" w:cs="Times New Roman"/>
          <w:b/>
          <w:sz w:val="22"/>
          <w:szCs w:val="22"/>
        </w:rPr>
        <w:t xml:space="preserve">                 </w:t>
      </w:r>
      <w:r w:rsidRPr="00B65F43">
        <w:rPr>
          <w:rFonts w:ascii="Times New Roman" w:hAnsi="Times New Roman" w:cs="Times New Roman"/>
          <w:bCs/>
          <w:sz w:val="22"/>
          <w:szCs w:val="22"/>
        </w:rPr>
        <w:t xml:space="preserve">This is based on ERP </w:t>
      </w:r>
      <w:r w:rsidR="006C53FE" w:rsidRPr="00B65F43">
        <w:rPr>
          <w:rFonts w:ascii="Times New Roman" w:hAnsi="Times New Roman" w:cs="Times New Roman"/>
          <w:bCs/>
          <w:sz w:val="22"/>
          <w:szCs w:val="22"/>
        </w:rPr>
        <w:t>System;</w:t>
      </w:r>
      <w:r w:rsidRPr="00B65F43">
        <w:rPr>
          <w:rFonts w:ascii="Times New Roman" w:hAnsi="Times New Roman" w:cs="Times New Roman"/>
          <w:bCs/>
          <w:sz w:val="22"/>
          <w:szCs w:val="22"/>
        </w:rPr>
        <w:t xml:space="preserve"> here it can maintain the data of Students, faculties and HR module. This is the huge Application. We have added the application for request, Complain, take a leave and others. This System provides many services like user can fill the timesheet and check the leave and also added the blogs for students and give the online test in different topics. </w:t>
      </w:r>
    </w:p>
    <w:p w:rsidR="00E9531C" w:rsidRDefault="00E9531C" w:rsidP="00096A68">
      <w:pPr>
        <w:pStyle w:val="NormalWeb"/>
        <w:spacing w:before="0" w:beforeAutospacing="0" w:after="0" w:afterAutospacing="0"/>
        <w:ind w:right="90"/>
        <w:textAlignment w:val="baseline"/>
        <w:rPr>
          <w:b/>
          <w:bCs/>
          <w:color w:val="000000"/>
        </w:rPr>
      </w:pPr>
    </w:p>
    <w:p w:rsidR="00DB6E8D" w:rsidRDefault="00DB6E8D" w:rsidP="00096A68">
      <w:pPr>
        <w:pStyle w:val="NormalWeb"/>
        <w:spacing w:before="0" w:beforeAutospacing="0" w:after="0" w:afterAutospacing="0"/>
        <w:ind w:right="90"/>
        <w:textAlignment w:val="baseline"/>
        <w:rPr>
          <w:b/>
          <w:bCs/>
          <w:color w:val="000000"/>
        </w:rPr>
      </w:pPr>
    </w:p>
    <w:p w:rsidR="00DB6E8D" w:rsidRDefault="00DB6E8D" w:rsidP="00096A68">
      <w:pPr>
        <w:pStyle w:val="NormalWeb"/>
        <w:spacing w:before="0" w:beforeAutospacing="0" w:after="0" w:afterAutospacing="0"/>
        <w:ind w:right="90"/>
        <w:textAlignment w:val="baseline"/>
        <w:rPr>
          <w:b/>
          <w:bCs/>
          <w:color w:val="000000"/>
        </w:rPr>
      </w:pPr>
    </w:p>
    <w:p w:rsidR="00DB6E8D" w:rsidRDefault="00DB6E8D" w:rsidP="00096A68">
      <w:pPr>
        <w:pStyle w:val="NormalWeb"/>
        <w:spacing w:before="0" w:beforeAutospacing="0" w:after="0" w:afterAutospacing="0"/>
        <w:ind w:right="90"/>
        <w:textAlignment w:val="baseline"/>
        <w:rPr>
          <w:b/>
          <w:bCs/>
          <w:color w:val="000000"/>
        </w:rPr>
      </w:pPr>
    </w:p>
    <w:p w:rsidR="00DB6E8D" w:rsidRDefault="00DB6E8D" w:rsidP="00096A68">
      <w:pPr>
        <w:pStyle w:val="NormalWeb"/>
        <w:spacing w:before="0" w:beforeAutospacing="0" w:after="0" w:afterAutospacing="0"/>
        <w:ind w:right="90"/>
        <w:textAlignment w:val="baseline"/>
        <w:rPr>
          <w:b/>
          <w:bCs/>
          <w:color w:val="000000"/>
        </w:rPr>
      </w:pPr>
    </w:p>
    <w:p w:rsidR="00E9531C" w:rsidRPr="00BA4C58" w:rsidRDefault="00E9531C" w:rsidP="00BA4C58">
      <w:pPr>
        <w:pBdr>
          <w:bottom w:val="single" w:sz="12" w:space="0" w:color="808080"/>
        </w:pBdr>
        <w:shd w:val="clear" w:color="auto" w:fill="D9D9D9"/>
        <w:tabs>
          <w:tab w:val="left" w:pos="1080"/>
          <w:tab w:val="left" w:pos="1440"/>
          <w:tab w:val="left" w:pos="3600"/>
          <w:tab w:val="left" w:pos="3960"/>
          <w:tab w:val="left" w:pos="4500"/>
        </w:tabs>
        <w:jc w:val="both"/>
        <w:rPr>
          <w:rFonts w:ascii="Times New Roman" w:eastAsia="Trebuchet MS" w:hAnsi="Times New Roman" w:cs="Times New Roman"/>
          <w:b/>
          <w:bCs/>
          <w:sz w:val="22"/>
          <w:szCs w:val="22"/>
        </w:rPr>
      </w:pPr>
      <w:r>
        <w:rPr>
          <w:rFonts w:ascii="Times New Roman" w:eastAsia="Trebuchet MS" w:hAnsi="Times New Roman" w:cs="Times New Roman"/>
          <w:b/>
          <w:bCs/>
          <w:sz w:val="22"/>
          <w:szCs w:val="22"/>
        </w:rPr>
        <w:t>PERSONAL DETAILS:</w:t>
      </w:r>
    </w:p>
    <w:p w:rsidR="00096A68" w:rsidRDefault="00096A68" w:rsidP="00C352F6">
      <w:pPr>
        <w:widowControl w:val="0"/>
        <w:autoSpaceDE w:val="0"/>
        <w:autoSpaceDN w:val="0"/>
        <w:adjustRightInd w:val="0"/>
        <w:rPr>
          <w:rFonts w:ascii="Times New Roman" w:hAnsi="Times New Roman" w:cs="Times New Roman"/>
          <w:b/>
          <w:sz w:val="22"/>
          <w:szCs w:val="22"/>
        </w:rPr>
      </w:pPr>
    </w:p>
    <w:tbl>
      <w:tblPr>
        <w:tblW w:w="9511" w:type="dxa"/>
        <w:tblInd w:w="18" w:type="dxa"/>
        <w:tblLayout w:type="fixed"/>
        <w:tblLook w:val="0000" w:firstRow="0" w:lastRow="0" w:firstColumn="0" w:lastColumn="0" w:noHBand="0" w:noVBand="0"/>
      </w:tblPr>
      <w:tblGrid>
        <w:gridCol w:w="2849"/>
        <w:gridCol w:w="6662"/>
      </w:tblGrid>
      <w:tr w:rsidR="00536806" w:rsidTr="009A3162">
        <w:trPr>
          <w:trHeight w:val="279"/>
        </w:trPr>
        <w:tc>
          <w:tcPr>
            <w:tcW w:w="2849" w:type="dxa"/>
            <w:tcBorders>
              <w:top w:val="single" w:sz="4" w:space="0" w:color="000000"/>
              <w:left w:val="single" w:sz="4" w:space="0" w:color="000000"/>
            </w:tcBorders>
          </w:tcPr>
          <w:p w:rsidR="00536806" w:rsidRDefault="00536806" w:rsidP="00286792">
            <w:pPr>
              <w:widowControl w:val="0"/>
              <w:spacing w:before="20" w:after="20"/>
              <w:ind w:left="90"/>
              <w:rPr>
                <w:sz w:val="22"/>
                <w:szCs w:val="22"/>
              </w:rPr>
            </w:pPr>
            <w:r>
              <w:rPr>
                <w:b/>
                <w:sz w:val="22"/>
                <w:szCs w:val="22"/>
              </w:rPr>
              <w:t>Name</w:t>
            </w:r>
          </w:p>
        </w:tc>
        <w:tc>
          <w:tcPr>
            <w:tcW w:w="6662" w:type="dxa"/>
            <w:tcBorders>
              <w:top w:val="single" w:sz="4" w:space="0" w:color="000000"/>
              <w:left w:val="single" w:sz="4" w:space="0" w:color="000000"/>
              <w:bottom w:val="single" w:sz="4" w:space="0" w:color="000000"/>
              <w:right w:val="single" w:sz="4" w:space="0" w:color="000000"/>
            </w:tcBorders>
          </w:tcPr>
          <w:p w:rsidR="00536806" w:rsidRDefault="00536806" w:rsidP="00286792">
            <w:pPr>
              <w:widowControl w:val="0"/>
              <w:spacing w:before="20" w:after="20"/>
              <w:rPr>
                <w:sz w:val="22"/>
                <w:szCs w:val="22"/>
              </w:rPr>
            </w:pPr>
            <w:r>
              <w:rPr>
                <w:sz w:val="22"/>
                <w:szCs w:val="22"/>
              </w:rPr>
              <w:t>Divya Shah</w:t>
            </w:r>
          </w:p>
        </w:tc>
      </w:tr>
      <w:tr w:rsidR="00536806" w:rsidTr="009A3162">
        <w:trPr>
          <w:trHeight w:val="265"/>
        </w:trPr>
        <w:tc>
          <w:tcPr>
            <w:tcW w:w="2849" w:type="dxa"/>
            <w:tcBorders>
              <w:top w:val="single" w:sz="4" w:space="0" w:color="000000"/>
              <w:left w:val="single" w:sz="4" w:space="0" w:color="000000"/>
              <w:bottom w:val="single" w:sz="4" w:space="0" w:color="000000"/>
            </w:tcBorders>
          </w:tcPr>
          <w:p w:rsidR="00536806" w:rsidRDefault="00536806" w:rsidP="00286792">
            <w:pPr>
              <w:widowControl w:val="0"/>
              <w:spacing w:before="20" w:after="20"/>
              <w:ind w:left="90"/>
              <w:rPr>
                <w:sz w:val="22"/>
                <w:szCs w:val="22"/>
              </w:rPr>
            </w:pPr>
            <w:r>
              <w:rPr>
                <w:b/>
                <w:sz w:val="22"/>
                <w:szCs w:val="22"/>
              </w:rPr>
              <w:t>Gender</w:t>
            </w:r>
          </w:p>
        </w:tc>
        <w:tc>
          <w:tcPr>
            <w:tcW w:w="6662" w:type="dxa"/>
            <w:tcBorders>
              <w:top w:val="single" w:sz="4" w:space="0" w:color="000000"/>
              <w:left w:val="single" w:sz="4" w:space="0" w:color="000000"/>
              <w:bottom w:val="single" w:sz="4" w:space="0" w:color="000000"/>
              <w:right w:val="single" w:sz="4" w:space="0" w:color="000000"/>
            </w:tcBorders>
          </w:tcPr>
          <w:p w:rsidR="00536806" w:rsidRDefault="00536806" w:rsidP="00286792">
            <w:pPr>
              <w:widowControl w:val="0"/>
              <w:spacing w:before="20" w:after="20"/>
              <w:rPr>
                <w:sz w:val="22"/>
                <w:szCs w:val="22"/>
              </w:rPr>
            </w:pPr>
            <w:r>
              <w:rPr>
                <w:sz w:val="22"/>
                <w:szCs w:val="22"/>
              </w:rPr>
              <w:t>Female</w:t>
            </w:r>
          </w:p>
        </w:tc>
      </w:tr>
      <w:tr w:rsidR="00536806" w:rsidTr="009A3162">
        <w:trPr>
          <w:trHeight w:val="265"/>
        </w:trPr>
        <w:tc>
          <w:tcPr>
            <w:tcW w:w="2849" w:type="dxa"/>
            <w:tcBorders>
              <w:top w:val="single" w:sz="4" w:space="0" w:color="000000"/>
              <w:left w:val="single" w:sz="4" w:space="0" w:color="000000"/>
              <w:bottom w:val="single" w:sz="4" w:space="0" w:color="000000"/>
            </w:tcBorders>
          </w:tcPr>
          <w:p w:rsidR="00536806" w:rsidRDefault="00536806" w:rsidP="00286792">
            <w:pPr>
              <w:widowControl w:val="0"/>
              <w:spacing w:before="20" w:after="20"/>
              <w:ind w:left="90"/>
              <w:rPr>
                <w:sz w:val="22"/>
                <w:szCs w:val="22"/>
              </w:rPr>
            </w:pPr>
            <w:r>
              <w:rPr>
                <w:b/>
                <w:sz w:val="22"/>
                <w:szCs w:val="22"/>
              </w:rPr>
              <w:t>Marital Status</w:t>
            </w:r>
          </w:p>
        </w:tc>
        <w:tc>
          <w:tcPr>
            <w:tcW w:w="6662" w:type="dxa"/>
            <w:tcBorders>
              <w:top w:val="single" w:sz="4" w:space="0" w:color="000000"/>
              <w:left w:val="single" w:sz="4" w:space="0" w:color="000000"/>
              <w:bottom w:val="single" w:sz="4" w:space="0" w:color="000000"/>
              <w:right w:val="single" w:sz="4" w:space="0" w:color="000000"/>
            </w:tcBorders>
          </w:tcPr>
          <w:p w:rsidR="00536806" w:rsidRDefault="00536806" w:rsidP="00286792">
            <w:pPr>
              <w:widowControl w:val="0"/>
              <w:spacing w:before="20" w:after="20"/>
              <w:rPr>
                <w:sz w:val="22"/>
                <w:szCs w:val="22"/>
              </w:rPr>
            </w:pPr>
            <w:r>
              <w:rPr>
                <w:sz w:val="22"/>
                <w:szCs w:val="22"/>
              </w:rPr>
              <w:t>Unmarried</w:t>
            </w:r>
          </w:p>
        </w:tc>
      </w:tr>
      <w:tr w:rsidR="00536806" w:rsidTr="009A3162">
        <w:trPr>
          <w:trHeight w:val="265"/>
        </w:trPr>
        <w:tc>
          <w:tcPr>
            <w:tcW w:w="2849" w:type="dxa"/>
            <w:tcBorders>
              <w:top w:val="single" w:sz="4" w:space="0" w:color="000000"/>
              <w:left w:val="single" w:sz="4" w:space="0" w:color="000000"/>
              <w:bottom w:val="single" w:sz="4" w:space="0" w:color="000000"/>
            </w:tcBorders>
          </w:tcPr>
          <w:p w:rsidR="00536806" w:rsidRDefault="00536806" w:rsidP="00286792">
            <w:pPr>
              <w:widowControl w:val="0"/>
              <w:spacing w:before="20" w:after="20"/>
              <w:ind w:left="90"/>
              <w:rPr>
                <w:sz w:val="22"/>
                <w:szCs w:val="22"/>
              </w:rPr>
            </w:pPr>
            <w:r>
              <w:rPr>
                <w:b/>
                <w:sz w:val="22"/>
                <w:szCs w:val="22"/>
              </w:rPr>
              <w:t>Nationality</w:t>
            </w:r>
          </w:p>
        </w:tc>
        <w:tc>
          <w:tcPr>
            <w:tcW w:w="6662" w:type="dxa"/>
            <w:tcBorders>
              <w:top w:val="single" w:sz="4" w:space="0" w:color="000000"/>
              <w:left w:val="single" w:sz="4" w:space="0" w:color="000000"/>
              <w:bottom w:val="single" w:sz="4" w:space="0" w:color="000000"/>
              <w:right w:val="single" w:sz="4" w:space="0" w:color="000000"/>
            </w:tcBorders>
          </w:tcPr>
          <w:p w:rsidR="00536806" w:rsidRDefault="00536806" w:rsidP="00286792">
            <w:pPr>
              <w:widowControl w:val="0"/>
              <w:spacing w:before="20" w:after="20"/>
              <w:rPr>
                <w:sz w:val="22"/>
                <w:szCs w:val="22"/>
              </w:rPr>
            </w:pPr>
            <w:r>
              <w:rPr>
                <w:sz w:val="22"/>
                <w:szCs w:val="22"/>
              </w:rPr>
              <w:t>Indian</w:t>
            </w:r>
          </w:p>
        </w:tc>
      </w:tr>
      <w:tr w:rsidR="00536806" w:rsidTr="009A3162">
        <w:trPr>
          <w:trHeight w:val="279"/>
        </w:trPr>
        <w:tc>
          <w:tcPr>
            <w:tcW w:w="2849" w:type="dxa"/>
            <w:tcBorders>
              <w:top w:val="single" w:sz="4" w:space="0" w:color="000000"/>
              <w:left w:val="single" w:sz="4" w:space="0" w:color="000000"/>
              <w:bottom w:val="single" w:sz="4" w:space="0" w:color="000000"/>
            </w:tcBorders>
          </w:tcPr>
          <w:p w:rsidR="00536806" w:rsidRDefault="00536806" w:rsidP="00286792">
            <w:pPr>
              <w:widowControl w:val="0"/>
              <w:spacing w:before="20" w:after="20"/>
              <w:ind w:left="90"/>
              <w:rPr>
                <w:sz w:val="22"/>
                <w:szCs w:val="22"/>
              </w:rPr>
            </w:pPr>
            <w:r>
              <w:rPr>
                <w:b/>
                <w:sz w:val="22"/>
                <w:szCs w:val="22"/>
              </w:rPr>
              <w:t>Language Known</w:t>
            </w:r>
          </w:p>
        </w:tc>
        <w:tc>
          <w:tcPr>
            <w:tcW w:w="6662" w:type="dxa"/>
            <w:tcBorders>
              <w:top w:val="single" w:sz="4" w:space="0" w:color="000000"/>
              <w:left w:val="single" w:sz="4" w:space="0" w:color="000000"/>
              <w:bottom w:val="single" w:sz="4" w:space="0" w:color="000000"/>
              <w:right w:val="single" w:sz="4" w:space="0" w:color="000000"/>
            </w:tcBorders>
          </w:tcPr>
          <w:p w:rsidR="00536806" w:rsidRDefault="00536806" w:rsidP="00286792">
            <w:pPr>
              <w:widowControl w:val="0"/>
              <w:spacing w:before="20" w:after="20"/>
              <w:rPr>
                <w:sz w:val="22"/>
                <w:szCs w:val="22"/>
              </w:rPr>
            </w:pPr>
            <w:r>
              <w:rPr>
                <w:sz w:val="22"/>
                <w:szCs w:val="22"/>
              </w:rPr>
              <w:t>English, Hindi</w:t>
            </w:r>
          </w:p>
        </w:tc>
      </w:tr>
    </w:tbl>
    <w:p w:rsidR="00536806" w:rsidRDefault="00536806" w:rsidP="00286792">
      <w:pPr>
        <w:widowControl w:val="0"/>
        <w:autoSpaceDE w:val="0"/>
        <w:autoSpaceDN w:val="0"/>
        <w:adjustRightInd w:val="0"/>
        <w:rPr>
          <w:rFonts w:ascii="Times New Roman" w:hAnsi="Times New Roman" w:cs="Times New Roman"/>
          <w:b/>
          <w:sz w:val="22"/>
          <w:szCs w:val="22"/>
        </w:rPr>
      </w:pPr>
    </w:p>
    <w:p w:rsidR="00744ED0" w:rsidRDefault="00744ED0" w:rsidP="00744ED0">
      <w:pPr>
        <w:ind w:left="7200"/>
        <w:jc w:val="both"/>
        <w:rPr>
          <w:sz w:val="22"/>
          <w:szCs w:val="22"/>
        </w:rPr>
      </w:pPr>
    </w:p>
    <w:p w:rsidR="00744ED0" w:rsidRDefault="00744ED0" w:rsidP="00744ED0">
      <w:pPr>
        <w:ind w:left="7200"/>
        <w:jc w:val="both"/>
        <w:rPr>
          <w:sz w:val="22"/>
          <w:szCs w:val="22"/>
        </w:rPr>
      </w:pPr>
      <w:r>
        <w:rPr>
          <w:sz w:val="22"/>
          <w:szCs w:val="22"/>
        </w:rPr>
        <w:t xml:space="preserve">     Signature </w:t>
      </w:r>
    </w:p>
    <w:p w:rsidR="00744ED0" w:rsidRPr="00DB6E8D" w:rsidRDefault="0025195E" w:rsidP="00DB6E8D">
      <w:pPr>
        <w:jc w:val="both"/>
        <w:rPr>
          <w:sz w:val="22"/>
          <w:szCs w:val="22"/>
        </w:rPr>
      </w:pPr>
      <w:bookmarkStart w:id="1" w:name="_gjdgxs" w:colFirst="0" w:colLast="0"/>
      <w:bookmarkEnd w:id="1"/>
      <w:r>
        <w:rPr>
          <w:sz w:val="22"/>
          <w:szCs w:val="22"/>
        </w:rPr>
        <w:t>Date:</w:t>
      </w:r>
      <w:r w:rsidR="00B15599">
        <w:rPr>
          <w:sz w:val="22"/>
          <w:szCs w:val="22"/>
        </w:rPr>
        <w:t xml:space="preserve"> </w:t>
      </w:r>
      <w:r w:rsidR="00744ED0">
        <w:rPr>
          <w:sz w:val="22"/>
          <w:szCs w:val="22"/>
        </w:rPr>
        <w:t xml:space="preserve">____                </w:t>
      </w:r>
      <w:r w:rsidR="00744ED0">
        <w:rPr>
          <w:sz w:val="22"/>
          <w:szCs w:val="22"/>
        </w:rPr>
        <w:tab/>
      </w:r>
      <w:r w:rsidR="00744ED0">
        <w:rPr>
          <w:sz w:val="22"/>
          <w:szCs w:val="22"/>
        </w:rPr>
        <w:tab/>
      </w:r>
      <w:r w:rsidR="00744ED0">
        <w:rPr>
          <w:sz w:val="22"/>
          <w:szCs w:val="22"/>
        </w:rPr>
        <w:tab/>
      </w:r>
      <w:r w:rsidR="00744ED0">
        <w:rPr>
          <w:sz w:val="22"/>
          <w:szCs w:val="22"/>
        </w:rPr>
        <w:tab/>
      </w:r>
      <w:r w:rsidR="00744ED0">
        <w:rPr>
          <w:sz w:val="22"/>
          <w:szCs w:val="22"/>
        </w:rPr>
        <w:tab/>
      </w:r>
      <w:r w:rsidR="00744ED0">
        <w:rPr>
          <w:sz w:val="22"/>
          <w:szCs w:val="22"/>
        </w:rPr>
        <w:tab/>
        <w:t xml:space="preserve">          </w:t>
      </w:r>
      <w:r w:rsidR="00BA4C58">
        <w:rPr>
          <w:sz w:val="22"/>
          <w:szCs w:val="22"/>
        </w:rPr>
        <w:t xml:space="preserve"> </w:t>
      </w:r>
      <w:r w:rsidR="00744ED0">
        <w:rPr>
          <w:sz w:val="22"/>
          <w:szCs w:val="22"/>
        </w:rPr>
        <w:tab/>
      </w:r>
      <w:r w:rsidR="00BA4C58">
        <w:rPr>
          <w:sz w:val="22"/>
          <w:szCs w:val="22"/>
        </w:rPr>
        <w:t xml:space="preserve">   </w:t>
      </w:r>
      <w:r>
        <w:rPr>
          <w:sz w:val="22"/>
          <w:szCs w:val="22"/>
        </w:rPr>
        <w:t xml:space="preserve">           </w:t>
      </w:r>
      <w:r w:rsidR="00BA4C58">
        <w:rPr>
          <w:sz w:val="22"/>
          <w:szCs w:val="22"/>
        </w:rPr>
        <w:t xml:space="preserve"> </w:t>
      </w:r>
      <w:r w:rsidR="00DB6E8D">
        <w:rPr>
          <w:sz w:val="22"/>
          <w:szCs w:val="22"/>
        </w:rPr>
        <w:t xml:space="preserve"> </w:t>
      </w:r>
      <w:r w:rsidR="00744ED0">
        <w:rPr>
          <w:sz w:val="22"/>
          <w:szCs w:val="22"/>
        </w:rPr>
        <w:t>Divya Shah</w:t>
      </w:r>
    </w:p>
    <w:sectPr w:rsidR="00744ED0" w:rsidRPr="00DB6E8D" w:rsidSect="00B03282">
      <w:pgSz w:w="12240" w:h="15840"/>
      <w:pgMar w:top="547" w:right="1440" w:bottom="346"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Trebuchet MS">
    <w:panose1 w:val="020B0603020202020204"/>
    <w:charset w:val="00"/>
    <w:family w:val="swiss"/>
    <w:pitch w:val="variable"/>
    <w:sig w:usb0="00000287" w:usb1="00000000" w:usb2="00000000" w:usb3="00000000" w:csb0="0000009F" w:csb1="00000000"/>
  </w:font>
  <w:font w:name="Segoe Print">
    <w:panose1 w:val="02000600000000000000"/>
    <w:charset w:val="00"/>
    <w:family w:val="auto"/>
    <w:pitch w:val="variable"/>
    <w:sig w:usb0="0000028F"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296C799E">
      <w:start w:val="1"/>
      <w:numFmt w:val="bullet"/>
      <w:lvlText w:val="●"/>
      <w:lvlJc w:val="left"/>
      <w:pPr>
        <w:tabs>
          <w:tab w:val="num" w:pos="0"/>
        </w:tabs>
        <w:ind w:left="360" w:firstLine="0"/>
      </w:pPr>
      <w:rPr>
        <w:rFonts w:ascii="Verdana" w:eastAsia="Verdana" w:hAnsi="Verdana" w:cs="Verdana"/>
        <w:b w:val="0"/>
        <w:bCs w:val="0"/>
        <w:i w:val="0"/>
        <w:iCs w:val="0"/>
        <w:strike w:val="0"/>
        <w:color w:val="000000"/>
        <w:sz w:val="20"/>
        <w:szCs w:val="20"/>
        <w:u w:val="none"/>
      </w:rPr>
    </w:lvl>
    <w:lvl w:ilvl="1" w:tplc="0DE20202">
      <w:start w:val="1"/>
      <w:numFmt w:val="bullet"/>
      <w:lvlText w:val="○"/>
      <w:lvlJc w:val="left"/>
      <w:pPr>
        <w:tabs>
          <w:tab w:val="num" w:pos="0"/>
        </w:tabs>
        <w:ind w:left="1080" w:firstLine="0"/>
      </w:pPr>
      <w:rPr>
        <w:rFonts w:ascii="Courier New" w:eastAsia="Courier New" w:hAnsi="Courier New" w:cs="Courier New"/>
        <w:b w:val="0"/>
        <w:bCs w:val="0"/>
        <w:i w:val="0"/>
        <w:iCs w:val="0"/>
        <w:strike w:val="0"/>
        <w:color w:val="000000"/>
        <w:sz w:val="20"/>
        <w:szCs w:val="20"/>
        <w:u w:val="none"/>
      </w:rPr>
    </w:lvl>
    <w:lvl w:ilvl="2" w:tplc="55AE67CA">
      <w:start w:val="1"/>
      <w:numFmt w:val="bullet"/>
      <w:lvlText w:val="■"/>
      <w:lvlJc w:val="right"/>
      <w:pPr>
        <w:tabs>
          <w:tab w:val="num" w:pos="0"/>
        </w:tabs>
        <w:ind w:left="1800" w:firstLine="180"/>
      </w:pPr>
      <w:rPr>
        <w:rFonts w:ascii="Verdana" w:eastAsia="Verdana" w:hAnsi="Verdana" w:cs="Verdana"/>
        <w:b w:val="0"/>
        <w:bCs w:val="0"/>
        <w:i w:val="0"/>
        <w:iCs w:val="0"/>
        <w:strike w:val="0"/>
        <w:color w:val="000000"/>
        <w:sz w:val="20"/>
        <w:szCs w:val="20"/>
        <w:u w:val="none"/>
      </w:rPr>
    </w:lvl>
    <w:lvl w:ilvl="3" w:tplc="4398B0D6">
      <w:start w:val="1"/>
      <w:numFmt w:val="bullet"/>
      <w:lvlText w:val="●"/>
      <w:lvlJc w:val="left"/>
      <w:pPr>
        <w:tabs>
          <w:tab w:val="num" w:pos="0"/>
        </w:tabs>
        <w:ind w:left="2520" w:firstLine="0"/>
      </w:pPr>
      <w:rPr>
        <w:rFonts w:ascii="Verdana" w:eastAsia="Verdana" w:hAnsi="Verdana" w:cs="Verdana"/>
        <w:b w:val="0"/>
        <w:bCs w:val="0"/>
        <w:i w:val="0"/>
        <w:iCs w:val="0"/>
        <w:strike w:val="0"/>
        <w:color w:val="000000"/>
        <w:sz w:val="20"/>
        <w:szCs w:val="20"/>
        <w:u w:val="none"/>
      </w:rPr>
    </w:lvl>
    <w:lvl w:ilvl="4" w:tplc="AF48E01E">
      <w:start w:val="1"/>
      <w:numFmt w:val="bullet"/>
      <w:lvlText w:val="○"/>
      <w:lvlJc w:val="left"/>
      <w:pPr>
        <w:tabs>
          <w:tab w:val="num" w:pos="0"/>
        </w:tabs>
        <w:ind w:left="3240" w:firstLine="0"/>
      </w:pPr>
      <w:rPr>
        <w:rFonts w:ascii="Courier New" w:eastAsia="Courier New" w:hAnsi="Courier New" w:cs="Courier New"/>
        <w:b w:val="0"/>
        <w:bCs w:val="0"/>
        <w:i w:val="0"/>
        <w:iCs w:val="0"/>
        <w:strike w:val="0"/>
        <w:color w:val="000000"/>
        <w:sz w:val="20"/>
        <w:szCs w:val="20"/>
        <w:u w:val="none"/>
      </w:rPr>
    </w:lvl>
    <w:lvl w:ilvl="5" w:tplc="8C46C636">
      <w:start w:val="1"/>
      <w:numFmt w:val="bullet"/>
      <w:lvlText w:val="■"/>
      <w:lvlJc w:val="right"/>
      <w:pPr>
        <w:tabs>
          <w:tab w:val="num" w:pos="0"/>
        </w:tabs>
        <w:ind w:left="3960" w:firstLine="180"/>
      </w:pPr>
      <w:rPr>
        <w:rFonts w:ascii="Verdana" w:eastAsia="Verdana" w:hAnsi="Verdana" w:cs="Verdana"/>
        <w:b w:val="0"/>
        <w:bCs w:val="0"/>
        <w:i w:val="0"/>
        <w:iCs w:val="0"/>
        <w:strike w:val="0"/>
        <w:color w:val="000000"/>
        <w:sz w:val="20"/>
        <w:szCs w:val="20"/>
        <w:u w:val="none"/>
      </w:rPr>
    </w:lvl>
    <w:lvl w:ilvl="6" w:tplc="7DE4FA7C">
      <w:start w:val="1"/>
      <w:numFmt w:val="bullet"/>
      <w:lvlText w:val="●"/>
      <w:lvlJc w:val="left"/>
      <w:pPr>
        <w:tabs>
          <w:tab w:val="num" w:pos="0"/>
        </w:tabs>
        <w:ind w:left="4680" w:firstLine="0"/>
      </w:pPr>
      <w:rPr>
        <w:rFonts w:ascii="Verdana" w:eastAsia="Verdana" w:hAnsi="Verdana" w:cs="Verdana"/>
        <w:b w:val="0"/>
        <w:bCs w:val="0"/>
        <w:i w:val="0"/>
        <w:iCs w:val="0"/>
        <w:strike w:val="0"/>
        <w:color w:val="000000"/>
        <w:sz w:val="20"/>
        <w:szCs w:val="20"/>
        <w:u w:val="none"/>
      </w:rPr>
    </w:lvl>
    <w:lvl w:ilvl="7" w:tplc="20BA0972">
      <w:start w:val="1"/>
      <w:numFmt w:val="bullet"/>
      <w:lvlText w:val="○"/>
      <w:lvlJc w:val="left"/>
      <w:pPr>
        <w:tabs>
          <w:tab w:val="num" w:pos="0"/>
        </w:tabs>
        <w:ind w:left="5400" w:firstLine="0"/>
      </w:pPr>
      <w:rPr>
        <w:rFonts w:ascii="Courier New" w:eastAsia="Courier New" w:hAnsi="Courier New" w:cs="Courier New"/>
        <w:b w:val="0"/>
        <w:bCs w:val="0"/>
        <w:i w:val="0"/>
        <w:iCs w:val="0"/>
        <w:strike w:val="0"/>
        <w:color w:val="000000"/>
        <w:sz w:val="20"/>
        <w:szCs w:val="20"/>
        <w:u w:val="none"/>
      </w:rPr>
    </w:lvl>
    <w:lvl w:ilvl="8" w:tplc="C1AA4C28">
      <w:start w:val="1"/>
      <w:numFmt w:val="bullet"/>
      <w:lvlText w:val="■"/>
      <w:lvlJc w:val="right"/>
      <w:pPr>
        <w:tabs>
          <w:tab w:val="num" w:pos="0"/>
        </w:tabs>
        <w:ind w:left="6120" w:firstLine="180"/>
      </w:pPr>
      <w:rPr>
        <w:rFonts w:ascii="Verdana" w:eastAsia="Verdana" w:hAnsi="Verdana" w:cs="Verdana"/>
        <w:b w:val="0"/>
        <w:bCs w:val="0"/>
        <w:i w:val="0"/>
        <w:iCs w:val="0"/>
        <w:strike w:val="0"/>
        <w:color w:val="000000"/>
        <w:sz w:val="20"/>
        <w:szCs w:val="20"/>
        <w:u w:val="none"/>
      </w:rPr>
    </w:lvl>
  </w:abstractNum>
  <w:abstractNum w:abstractNumId="1">
    <w:nsid w:val="00000002"/>
    <w:multiLevelType w:val="hybridMultilevel"/>
    <w:tmpl w:val="00000002"/>
    <w:lvl w:ilvl="0" w:tplc="5DA84B54">
      <w:start w:val="1"/>
      <w:numFmt w:val="bullet"/>
      <w:lvlText w:val="●"/>
      <w:lvlJc w:val="left"/>
      <w:pPr>
        <w:tabs>
          <w:tab w:val="num" w:pos="0"/>
        </w:tabs>
        <w:ind w:left="0" w:firstLine="360"/>
      </w:pPr>
      <w:rPr>
        <w:rFonts w:ascii="Times New Roman" w:eastAsia="Times New Roman" w:hAnsi="Times New Roman" w:cs="Times New Roman"/>
        <w:b w:val="0"/>
        <w:bCs w:val="0"/>
        <w:i w:val="0"/>
        <w:iCs w:val="0"/>
        <w:strike w:val="0"/>
        <w:color w:val="000000"/>
        <w:sz w:val="20"/>
        <w:szCs w:val="20"/>
        <w:u w:val="none"/>
      </w:rPr>
    </w:lvl>
    <w:lvl w:ilvl="1" w:tplc="5894BA64">
      <w:start w:val="1"/>
      <w:numFmt w:val="bullet"/>
      <w:lvlText w:val="●"/>
      <w:lvlJc w:val="left"/>
      <w:pPr>
        <w:tabs>
          <w:tab w:val="num" w:pos="0"/>
        </w:tabs>
        <w:ind w:left="0" w:firstLine="1080"/>
      </w:pPr>
      <w:rPr>
        <w:rFonts w:ascii="Times New Roman" w:eastAsia="Times New Roman" w:hAnsi="Times New Roman" w:cs="Times New Roman"/>
        <w:b w:val="0"/>
        <w:bCs w:val="0"/>
        <w:i w:val="0"/>
        <w:iCs w:val="0"/>
        <w:strike w:val="0"/>
        <w:color w:val="000000"/>
        <w:sz w:val="20"/>
        <w:szCs w:val="20"/>
        <w:u w:val="none"/>
      </w:rPr>
    </w:lvl>
    <w:lvl w:ilvl="2" w:tplc="3DC2C35C">
      <w:start w:val="1"/>
      <w:numFmt w:val="bullet"/>
      <w:lvlText w:val="●"/>
      <w:lvlJc w:val="right"/>
      <w:pPr>
        <w:tabs>
          <w:tab w:val="num" w:pos="0"/>
        </w:tabs>
        <w:ind w:left="0" w:firstLine="1980"/>
      </w:pPr>
      <w:rPr>
        <w:rFonts w:ascii="Times New Roman" w:eastAsia="Times New Roman" w:hAnsi="Times New Roman" w:cs="Times New Roman"/>
        <w:b w:val="0"/>
        <w:bCs w:val="0"/>
        <w:i w:val="0"/>
        <w:iCs w:val="0"/>
        <w:strike w:val="0"/>
        <w:color w:val="000000"/>
        <w:sz w:val="20"/>
        <w:szCs w:val="20"/>
        <w:u w:val="none"/>
      </w:rPr>
    </w:lvl>
    <w:lvl w:ilvl="3" w:tplc="583C6396">
      <w:start w:val="1"/>
      <w:numFmt w:val="bullet"/>
      <w:lvlText w:val="●"/>
      <w:lvlJc w:val="left"/>
      <w:pPr>
        <w:tabs>
          <w:tab w:val="num" w:pos="0"/>
        </w:tabs>
        <w:ind w:left="0" w:firstLine="2520"/>
      </w:pPr>
      <w:rPr>
        <w:rFonts w:ascii="Times New Roman" w:eastAsia="Times New Roman" w:hAnsi="Times New Roman" w:cs="Times New Roman"/>
        <w:b w:val="0"/>
        <w:bCs w:val="0"/>
        <w:i w:val="0"/>
        <w:iCs w:val="0"/>
        <w:strike w:val="0"/>
        <w:color w:val="000000"/>
        <w:sz w:val="20"/>
        <w:szCs w:val="20"/>
        <w:u w:val="none"/>
      </w:rPr>
    </w:lvl>
    <w:lvl w:ilvl="4" w:tplc="F6FA78CE">
      <w:start w:val="1"/>
      <w:numFmt w:val="bullet"/>
      <w:lvlText w:val="●"/>
      <w:lvlJc w:val="left"/>
      <w:pPr>
        <w:tabs>
          <w:tab w:val="num" w:pos="0"/>
        </w:tabs>
        <w:ind w:left="0" w:firstLine="3240"/>
      </w:pPr>
      <w:rPr>
        <w:rFonts w:ascii="Times New Roman" w:eastAsia="Times New Roman" w:hAnsi="Times New Roman" w:cs="Times New Roman"/>
        <w:b w:val="0"/>
        <w:bCs w:val="0"/>
        <w:i w:val="0"/>
        <w:iCs w:val="0"/>
        <w:strike w:val="0"/>
        <w:color w:val="000000"/>
        <w:sz w:val="20"/>
        <w:szCs w:val="20"/>
        <w:u w:val="none"/>
      </w:rPr>
    </w:lvl>
    <w:lvl w:ilvl="5" w:tplc="1A741F5E">
      <w:start w:val="1"/>
      <w:numFmt w:val="bullet"/>
      <w:lvlText w:val="●"/>
      <w:lvlJc w:val="right"/>
      <w:pPr>
        <w:tabs>
          <w:tab w:val="num" w:pos="0"/>
        </w:tabs>
        <w:ind w:left="0" w:firstLine="4140"/>
      </w:pPr>
      <w:rPr>
        <w:rFonts w:ascii="Times New Roman" w:eastAsia="Times New Roman" w:hAnsi="Times New Roman" w:cs="Times New Roman"/>
        <w:b w:val="0"/>
        <w:bCs w:val="0"/>
        <w:i w:val="0"/>
        <w:iCs w:val="0"/>
        <w:strike w:val="0"/>
        <w:color w:val="000000"/>
        <w:sz w:val="20"/>
        <w:szCs w:val="20"/>
        <w:u w:val="none"/>
      </w:rPr>
    </w:lvl>
    <w:lvl w:ilvl="6" w:tplc="D32844A6">
      <w:start w:val="1"/>
      <w:numFmt w:val="bullet"/>
      <w:lvlText w:val="●"/>
      <w:lvlJc w:val="left"/>
      <w:pPr>
        <w:tabs>
          <w:tab w:val="num" w:pos="0"/>
        </w:tabs>
        <w:ind w:left="0" w:firstLine="4680"/>
      </w:pPr>
      <w:rPr>
        <w:rFonts w:ascii="Times New Roman" w:eastAsia="Times New Roman" w:hAnsi="Times New Roman" w:cs="Times New Roman"/>
        <w:b w:val="0"/>
        <w:bCs w:val="0"/>
        <w:i w:val="0"/>
        <w:iCs w:val="0"/>
        <w:strike w:val="0"/>
        <w:color w:val="000000"/>
        <w:sz w:val="20"/>
        <w:szCs w:val="20"/>
        <w:u w:val="none"/>
      </w:rPr>
    </w:lvl>
    <w:lvl w:ilvl="7" w:tplc="E9061EE0">
      <w:start w:val="1"/>
      <w:numFmt w:val="bullet"/>
      <w:lvlText w:val="●"/>
      <w:lvlJc w:val="left"/>
      <w:pPr>
        <w:tabs>
          <w:tab w:val="num" w:pos="0"/>
        </w:tabs>
        <w:ind w:left="0" w:firstLine="5400"/>
      </w:pPr>
      <w:rPr>
        <w:rFonts w:ascii="Times New Roman" w:eastAsia="Times New Roman" w:hAnsi="Times New Roman" w:cs="Times New Roman"/>
        <w:b w:val="0"/>
        <w:bCs w:val="0"/>
        <w:i w:val="0"/>
        <w:iCs w:val="0"/>
        <w:strike w:val="0"/>
        <w:color w:val="000000"/>
        <w:sz w:val="20"/>
        <w:szCs w:val="20"/>
        <w:u w:val="none"/>
      </w:rPr>
    </w:lvl>
    <w:lvl w:ilvl="8" w:tplc="DA1A9EDE">
      <w:start w:val="1"/>
      <w:numFmt w:val="bullet"/>
      <w:lvlText w:val="●"/>
      <w:lvlJc w:val="right"/>
      <w:pPr>
        <w:tabs>
          <w:tab w:val="num" w:pos="0"/>
        </w:tabs>
        <w:ind w:left="0" w:firstLine="6300"/>
      </w:pPr>
      <w:rPr>
        <w:rFonts w:ascii="Times New Roman" w:eastAsia="Times New Roman" w:hAnsi="Times New Roman" w:cs="Times New Roman"/>
        <w:b w:val="0"/>
        <w:bCs w:val="0"/>
        <w:i w:val="0"/>
        <w:iCs w:val="0"/>
        <w:strike w:val="0"/>
        <w:color w:val="000000"/>
        <w:sz w:val="20"/>
        <w:szCs w:val="20"/>
        <w:u w:val="none"/>
      </w:rPr>
    </w:lvl>
  </w:abstractNum>
  <w:abstractNum w:abstractNumId="2">
    <w:nsid w:val="00000003"/>
    <w:multiLevelType w:val="hybridMultilevel"/>
    <w:tmpl w:val="00000003"/>
    <w:lvl w:ilvl="0" w:tplc="FE80320A">
      <w:start w:val="1"/>
      <w:numFmt w:val="bullet"/>
      <w:lvlText w:val="●"/>
      <w:lvlJc w:val="left"/>
      <w:pPr>
        <w:tabs>
          <w:tab w:val="num" w:pos="0"/>
        </w:tabs>
        <w:ind w:left="360" w:firstLine="0"/>
      </w:pPr>
      <w:rPr>
        <w:rFonts w:ascii="Verdana" w:eastAsia="Verdana" w:hAnsi="Verdana" w:cs="Verdana"/>
        <w:b w:val="0"/>
        <w:bCs w:val="0"/>
        <w:i w:val="0"/>
        <w:iCs w:val="0"/>
        <w:strike w:val="0"/>
        <w:color w:val="000000"/>
        <w:sz w:val="20"/>
        <w:szCs w:val="20"/>
        <w:u w:val="none"/>
      </w:rPr>
    </w:lvl>
    <w:lvl w:ilvl="1" w:tplc="013CD45C">
      <w:start w:val="1"/>
      <w:numFmt w:val="bullet"/>
      <w:lvlText w:val="○"/>
      <w:lvlJc w:val="left"/>
      <w:pPr>
        <w:tabs>
          <w:tab w:val="num" w:pos="0"/>
        </w:tabs>
        <w:ind w:left="1080" w:firstLine="0"/>
      </w:pPr>
      <w:rPr>
        <w:rFonts w:ascii="Courier New" w:eastAsia="Courier New" w:hAnsi="Courier New" w:cs="Courier New"/>
        <w:b w:val="0"/>
        <w:bCs w:val="0"/>
        <w:i w:val="0"/>
        <w:iCs w:val="0"/>
        <w:strike w:val="0"/>
        <w:color w:val="000000"/>
        <w:sz w:val="20"/>
        <w:szCs w:val="20"/>
        <w:u w:val="none"/>
      </w:rPr>
    </w:lvl>
    <w:lvl w:ilvl="2" w:tplc="52560958">
      <w:start w:val="1"/>
      <w:numFmt w:val="bullet"/>
      <w:lvlText w:val="■"/>
      <w:lvlJc w:val="right"/>
      <w:pPr>
        <w:tabs>
          <w:tab w:val="num" w:pos="0"/>
        </w:tabs>
        <w:ind w:left="1800" w:firstLine="180"/>
      </w:pPr>
      <w:rPr>
        <w:rFonts w:ascii="Verdana" w:eastAsia="Verdana" w:hAnsi="Verdana" w:cs="Verdana"/>
        <w:b w:val="0"/>
        <w:bCs w:val="0"/>
        <w:i w:val="0"/>
        <w:iCs w:val="0"/>
        <w:strike w:val="0"/>
        <w:color w:val="000000"/>
        <w:sz w:val="20"/>
        <w:szCs w:val="20"/>
        <w:u w:val="none"/>
      </w:rPr>
    </w:lvl>
    <w:lvl w:ilvl="3" w:tplc="E1B0BDE4">
      <w:start w:val="1"/>
      <w:numFmt w:val="bullet"/>
      <w:lvlText w:val="●"/>
      <w:lvlJc w:val="left"/>
      <w:pPr>
        <w:tabs>
          <w:tab w:val="num" w:pos="0"/>
        </w:tabs>
        <w:ind w:left="2520" w:firstLine="0"/>
      </w:pPr>
      <w:rPr>
        <w:rFonts w:ascii="Verdana" w:eastAsia="Verdana" w:hAnsi="Verdana" w:cs="Verdana"/>
        <w:b w:val="0"/>
        <w:bCs w:val="0"/>
        <w:i w:val="0"/>
        <w:iCs w:val="0"/>
        <w:strike w:val="0"/>
        <w:color w:val="000000"/>
        <w:sz w:val="20"/>
        <w:szCs w:val="20"/>
        <w:u w:val="none"/>
      </w:rPr>
    </w:lvl>
    <w:lvl w:ilvl="4" w:tplc="8892E4E2">
      <w:start w:val="1"/>
      <w:numFmt w:val="bullet"/>
      <w:lvlText w:val="○"/>
      <w:lvlJc w:val="left"/>
      <w:pPr>
        <w:tabs>
          <w:tab w:val="num" w:pos="0"/>
        </w:tabs>
        <w:ind w:left="3240" w:firstLine="0"/>
      </w:pPr>
      <w:rPr>
        <w:rFonts w:ascii="Courier New" w:eastAsia="Courier New" w:hAnsi="Courier New" w:cs="Courier New"/>
        <w:b w:val="0"/>
        <w:bCs w:val="0"/>
        <w:i w:val="0"/>
        <w:iCs w:val="0"/>
        <w:strike w:val="0"/>
        <w:color w:val="000000"/>
        <w:sz w:val="20"/>
        <w:szCs w:val="20"/>
        <w:u w:val="none"/>
      </w:rPr>
    </w:lvl>
    <w:lvl w:ilvl="5" w:tplc="56AC69D2">
      <w:start w:val="1"/>
      <w:numFmt w:val="bullet"/>
      <w:lvlText w:val="■"/>
      <w:lvlJc w:val="right"/>
      <w:pPr>
        <w:tabs>
          <w:tab w:val="num" w:pos="0"/>
        </w:tabs>
        <w:ind w:left="3960" w:firstLine="180"/>
      </w:pPr>
      <w:rPr>
        <w:rFonts w:ascii="Verdana" w:eastAsia="Verdana" w:hAnsi="Verdana" w:cs="Verdana"/>
        <w:b w:val="0"/>
        <w:bCs w:val="0"/>
        <w:i w:val="0"/>
        <w:iCs w:val="0"/>
        <w:strike w:val="0"/>
        <w:color w:val="000000"/>
        <w:sz w:val="20"/>
        <w:szCs w:val="20"/>
        <w:u w:val="none"/>
      </w:rPr>
    </w:lvl>
    <w:lvl w:ilvl="6" w:tplc="318074F6">
      <w:start w:val="1"/>
      <w:numFmt w:val="bullet"/>
      <w:lvlText w:val="●"/>
      <w:lvlJc w:val="left"/>
      <w:pPr>
        <w:tabs>
          <w:tab w:val="num" w:pos="0"/>
        </w:tabs>
        <w:ind w:left="4680" w:firstLine="0"/>
      </w:pPr>
      <w:rPr>
        <w:rFonts w:ascii="Verdana" w:eastAsia="Verdana" w:hAnsi="Verdana" w:cs="Verdana"/>
        <w:b w:val="0"/>
        <w:bCs w:val="0"/>
        <w:i w:val="0"/>
        <w:iCs w:val="0"/>
        <w:strike w:val="0"/>
        <w:color w:val="000000"/>
        <w:sz w:val="20"/>
        <w:szCs w:val="20"/>
        <w:u w:val="none"/>
      </w:rPr>
    </w:lvl>
    <w:lvl w:ilvl="7" w:tplc="8E62ABBA">
      <w:start w:val="1"/>
      <w:numFmt w:val="bullet"/>
      <w:lvlText w:val="○"/>
      <w:lvlJc w:val="left"/>
      <w:pPr>
        <w:tabs>
          <w:tab w:val="num" w:pos="0"/>
        </w:tabs>
        <w:ind w:left="5400" w:firstLine="0"/>
      </w:pPr>
      <w:rPr>
        <w:rFonts w:ascii="Courier New" w:eastAsia="Courier New" w:hAnsi="Courier New" w:cs="Courier New"/>
        <w:b w:val="0"/>
        <w:bCs w:val="0"/>
        <w:i w:val="0"/>
        <w:iCs w:val="0"/>
        <w:strike w:val="0"/>
        <w:color w:val="000000"/>
        <w:sz w:val="20"/>
        <w:szCs w:val="20"/>
        <w:u w:val="none"/>
      </w:rPr>
    </w:lvl>
    <w:lvl w:ilvl="8" w:tplc="7E4A3A62">
      <w:start w:val="1"/>
      <w:numFmt w:val="bullet"/>
      <w:lvlText w:val="■"/>
      <w:lvlJc w:val="right"/>
      <w:pPr>
        <w:tabs>
          <w:tab w:val="num" w:pos="0"/>
        </w:tabs>
        <w:ind w:left="6120" w:firstLine="180"/>
      </w:pPr>
      <w:rPr>
        <w:rFonts w:ascii="Verdana" w:eastAsia="Verdana" w:hAnsi="Verdana" w:cs="Verdana"/>
        <w:b w:val="0"/>
        <w:bCs w:val="0"/>
        <w:i w:val="0"/>
        <w:iCs w:val="0"/>
        <w:strike w:val="0"/>
        <w:color w:val="000000"/>
        <w:sz w:val="20"/>
        <w:szCs w:val="20"/>
        <w:u w:val="none"/>
      </w:rPr>
    </w:lvl>
  </w:abstractNum>
  <w:abstractNum w:abstractNumId="3">
    <w:nsid w:val="00000004"/>
    <w:multiLevelType w:val="hybridMultilevel"/>
    <w:tmpl w:val="00000004"/>
    <w:lvl w:ilvl="0" w:tplc="1D780026">
      <w:start w:val="1"/>
      <w:numFmt w:val="bullet"/>
      <w:lvlText w:val="○"/>
      <w:lvlJc w:val="left"/>
      <w:pPr>
        <w:tabs>
          <w:tab w:val="num" w:pos="0"/>
        </w:tabs>
        <w:ind w:left="720" w:hanging="360"/>
      </w:pPr>
      <w:rPr>
        <w:rFonts w:ascii="Courier New" w:eastAsia="Courier New" w:hAnsi="Courier New" w:cs="Courier New"/>
        <w:b w:val="0"/>
        <w:bCs w:val="0"/>
        <w:i w:val="0"/>
        <w:iCs w:val="0"/>
        <w:strike w:val="0"/>
        <w:color w:val="000000"/>
        <w:sz w:val="20"/>
        <w:szCs w:val="20"/>
        <w:u w:val="none"/>
      </w:rPr>
    </w:lvl>
    <w:lvl w:ilvl="1" w:tplc="F71CA392">
      <w:start w:val="1"/>
      <w:numFmt w:val="lowerLetter"/>
      <w:lvlText w:val="%2."/>
      <w:lvlJc w:val="left"/>
      <w:pPr>
        <w:tabs>
          <w:tab w:val="num" w:pos="0"/>
        </w:tabs>
        <w:ind w:left="1440" w:hanging="360"/>
      </w:pPr>
      <w:rPr>
        <w:rFonts w:ascii="Times New Roman" w:eastAsia="Times New Roman" w:hAnsi="Times New Roman" w:cs="Times New Roman"/>
        <w:b w:val="0"/>
        <w:bCs w:val="0"/>
        <w:i w:val="0"/>
        <w:iCs w:val="0"/>
        <w:strike w:val="0"/>
        <w:color w:val="000000"/>
        <w:sz w:val="20"/>
        <w:szCs w:val="20"/>
        <w:u w:val="none"/>
      </w:rPr>
    </w:lvl>
    <w:lvl w:ilvl="2" w:tplc="9FD4FA3C">
      <w:start w:val="1"/>
      <w:numFmt w:val="lowerRoman"/>
      <w:lvlText w:val="%3."/>
      <w:lvlJc w:val="right"/>
      <w:pPr>
        <w:tabs>
          <w:tab w:val="num" w:pos="0"/>
        </w:tabs>
        <w:ind w:left="2160" w:hanging="180"/>
      </w:pPr>
      <w:rPr>
        <w:rFonts w:ascii="Times New Roman" w:eastAsia="Times New Roman" w:hAnsi="Times New Roman" w:cs="Times New Roman"/>
        <w:b w:val="0"/>
        <w:bCs w:val="0"/>
        <w:i w:val="0"/>
        <w:iCs w:val="0"/>
        <w:strike w:val="0"/>
        <w:color w:val="000000"/>
        <w:sz w:val="20"/>
        <w:szCs w:val="20"/>
        <w:u w:val="none"/>
      </w:rPr>
    </w:lvl>
    <w:lvl w:ilvl="3" w:tplc="660E86AC">
      <w:start w:val="1"/>
      <w:numFmt w:val="decimal"/>
      <w:lvlText w:val="%4."/>
      <w:lvlJc w:val="left"/>
      <w:pPr>
        <w:tabs>
          <w:tab w:val="num" w:pos="0"/>
        </w:tabs>
        <w:ind w:left="2880" w:hanging="360"/>
      </w:pPr>
      <w:rPr>
        <w:rFonts w:ascii="Times New Roman" w:eastAsia="Times New Roman" w:hAnsi="Times New Roman" w:cs="Times New Roman"/>
        <w:b w:val="0"/>
        <w:bCs w:val="0"/>
        <w:i w:val="0"/>
        <w:iCs w:val="0"/>
        <w:strike w:val="0"/>
        <w:color w:val="000000"/>
        <w:sz w:val="20"/>
        <w:szCs w:val="20"/>
        <w:u w:val="none"/>
      </w:rPr>
    </w:lvl>
    <w:lvl w:ilvl="4" w:tplc="EE0E29AE">
      <w:start w:val="1"/>
      <w:numFmt w:val="lowerLetter"/>
      <w:lvlText w:val="%5."/>
      <w:lvlJc w:val="left"/>
      <w:pPr>
        <w:tabs>
          <w:tab w:val="num" w:pos="0"/>
        </w:tabs>
        <w:ind w:left="3600" w:hanging="360"/>
      </w:pPr>
      <w:rPr>
        <w:rFonts w:ascii="Times New Roman" w:eastAsia="Times New Roman" w:hAnsi="Times New Roman" w:cs="Times New Roman"/>
        <w:b w:val="0"/>
        <w:bCs w:val="0"/>
        <w:i w:val="0"/>
        <w:iCs w:val="0"/>
        <w:strike w:val="0"/>
        <w:color w:val="000000"/>
        <w:sz w:val="20"/>
        <w:szCs w:val="20"/>
        <w:u w:val="none"/>
      </w:rPr>
    </w:lvl>
    <w:lvl w:ilvl="5" w:tplc="5718C740">
      <w:start w:val="1"/>
      <w:numFmt w:val="lowerRoman"/>
      <w:lvlText w:val="%6."/>
      <w:lvlJc w:val="right"/>
      <w:pPr>
        <w:tabs>
          <w:tab w:val="num" w:pos="0"/>
        </w:tabs>
        <w:ind w:left="4320" w:hanging="180"/>
      </w:pPr>
      <w:rPr>
        <w:rFonts w:ascii="Times New Roman" w:eastAsia="Times New Roman" w:hAnsi="Times New Roman" w:cs="Times New Roman"/>
        <w:b w:val="0"/>
        <w:bCs w:val="0"/>
        <w:i w:val="0"/>
        <w:iCs w:val="0"/>
        <w:strike w:val="0"/>
        <w:color w:val="000000"/>
        <w:sz w:val="20"/>
        <w:szCs w:val="20"/>
        <w:u w:val="none"/>
      </w:rPr>
    </w:lvl>
    <w:lvl w:ilvl="6" w:tplc="7D4432BE">
      <w:start w:val="1"/>
      <w:numFmt w:val="decimal"/>
      <w:lvlText w:val="%7."/>
      <w:lvlJc w:val="left"/>
      <w:pPr>
        <w:tabs>
          <w:tab w:val="num" w:pos="0"/>
        </w:tabs>
        <w:ind w:left="5040" w:hanging="360"/>
      </w:pPr>
      <w:rPr>
        <w:rFonts w:ascii="Times New Roman" w:eastAsia="Times New Roman" w:hAnsi="Times New Roman" w:cs="Times New Roman"/>
        <w:b w:val="0"/>
        <w:bCs w:val="0"/>
        <w:i w:val="0"/>
        <w:iCs w:val="0"/>
        <w:strike w:val="0"/>
        <w:color w:val="000000"/>
        <w:sz w:val="20"/>
        <w:szCs w:val="20"/>
        <w:u w:val="none"/>
      </w:rPr>
    </w:lvl>
    <w:lvl w:ilvl="7" w:tplc="227098C2">
      <w:start w:val="1"/>
      <w:numFmt w:val="lowerLetter"/>
      <w:lvlText w:val="%8."/>
      <w:lvlJc w:val="left"/>
      <w:pPr>
        <w:tabs>
          <w:tab w:val="num" w:pos="0"/>
        </w:tabs>
        <w:ind w:left="5760" w:hanging="360"/>
      </w:pPr>
      <w:rPr>
        <w:rFonts w:ascii="Times New Roman" w:eastAsia="Times New Roman" w:hAnsi="Times New Roman" w:cs="Times New Roman"/>
        <w:b w:val="0"/>
        <w:bCs w:val="0"/>
        <w:i w:val="0"/>
        <w:iCs w:val="0"/>
        <w:strike w:val="0"/>
        <w:color w:val="000000"/>
        <w:sz w:val="20"/>
        <w:szCs w:val="20"/>
        <w:u w:val="none"/>
      </w:rPr>
    </w:lvl>
    <w:lvl w:ilvl="8" w:tplc="EE90A536">
      <w:start w:val="1"/>
      <w:numFmt w:val="lowerRoman"/>
      <w:lvlText w:val="%9."/>
      <w:lvlJc w:val="right"/>
      <w:pPr>
        <w:tabs>
          <w:tab w:val="num" w:pos="0"/>
        </w:tabs>
        <w:ind w:left="6480" w:hanging="180"/>
      </w:pPr>
      <w:rPr>
        <w:rFonts w:ascii="Times New Roman" w:eastAsia="Times New Roman" w:hAnsi="Times New Roman" w:cs="Times New Roman"/>
        <w:b w:val="0"/>
        <w:bCs w:val="0"/>
        <w:i w:val="0"/>
        <w:iCs w:val="0"/>
        <w:strike w:val="0"/>
        <w:color w:val="000000"/>
        <w:sz w:val="20"/>
        <w:szCs w:val="20"/>
        <w:u w:val="none"/>
      </w:rPr>
    </w:lvl>
  </w:abstractNum>
  <w:abstractNum w:abstractNumId="4">
    <w:nsid w:val="00000005"/>
    <w:multiLevelType w:val="hybridMultilevel"/>
    <w:tmpl w:val="00000005"/>
    <w:lvl w:ilvl="0" w:tplc="D0944F02">
      <w:start w:val="1"/>
      <w:numFmt w:val="bullet"/>
      <w:lvlText w:val="○"/>
      <w:lvlJc w:val="left"/>
      <w:pPr>
        <w:tabs>
          <w:tab w:val="num" w:pos="0"/>
        </w:tabs>
        <w:ind w:left="720" w:hanging="360"/>
      </w:pPr>
      <w:rPr>
        <w:rFonts w:ascii="Courier New" w:eastAsia="Courier New" w:hAnsi="Courier New" w:cs="Courier New"/>
        <w:b w:val="0"/>
        <w:bCs w:val="0"/>
        <w:i w:val="0"/>
        <w:iCs w:val="0"/>
        <w:strike w:val="0"/>
        <w:color w:val="000000"/>
        <w:sz w:val="20"/>
        <w:szCs w:val="20"/>
        <w:u w:val="none"/>
      </w:rPr>
    </w:lvl>
    <w:lvl w:ilvl="1" w:tplc="9510F724">
      <w:start w:val="1"/>
      <w:numFmt w:val="lowerLetter"/>
      <w:lvlText w:val="%2."/>
      <w:lvlJc w:val="left"/>
      <w:pPr>
        <w:tabs>
          <w:tab w:val="num" w:pos="0"/>
        </w:tabs>
        <w:ind w:left="1440" w:hanging="360"/>
      </w:pPr>
      <w:rPr>
        <w:rFonts w:ascii="Times New Roman" w:eastAsia="Times New Roman" w:hAnsi="Times New Roman" w:cs="Times New Roman"/>
        <w:b w:val="0"/>
        <w:bCs w:val="0"/>
        <w:i w:val="0"/>
        <w:iCs w:val="0"/>
        <w:strike w:val="0"/>
        <w:color w:val="000000"/>
        <w:sz w:val="20"/>
        <w:szCs w:val="20"/>
        <w:u w:val="none"/>
      </w:rPr>
    </w:lvl>
    <w:lvl w:ilvl="2" w:tplc="DFE2711C">
      <w:start w:val="1"/>
      <w:numFmt w:val="lowerRoman"/>
      <w:lvlText w:val="%3."/>
      <w:lvlJc w:val="right"/>
      <w:pPr>
        <w:tabs>
          <w:tab w:val="num" w:pos="0"/>
        </w:tabs>
        <w:ind w:left="2160" w:hanging="180"/>
      </w:pPr>
      <w:rPr>
        <w:rFonts w:ascii="Times New Roman" w:eastAsia="Times New Roman" w:hAnsi="Times New Roman" w:cs="Times New Roman"/>
        <w:b w:val="0"/>
        <w:bCs w:val="0"/>
        <w:i w:val="0"/>
        <w:iCs w:val="0"/>
        <w:strike w:val="0"/>
        <w:color w:val="000000"/>
        <w:sz w:val="20"/>
        <w:szCs w:val="20"/>
        <w:u w:val="none"/>
      </w:rPr>
    </w:lvl>
    <w:lvl w:ilvl="3" w:tplc="DAB873EA">
      <w:start w:val="1"/>
      <w:numFmt w:val="decimal"/>
      <w:lvlText w:val="%4."/>
      <w:lvlJc w:val="left"/>
      <w:pPr>
        <w:tabs>
          <w:tab w:val="num" w:pos="0"/>
        </w:tabs>
        <w:ind w:left="2880" w:hanging="360"/>
      </w:pPr>
      <w:rPr>
        <w:rFonts w:ascii="Times New Roman" w:eastAsia="Times New Roman" w:hAnsi="Times New Roman" w:cs="Times New Roman"/>
        <w:b w:val="0"/>
        <w:bCs w:val="0"/>
        <w:i w:val="0"/>
        <w:iCs w:val="0"/>
        <w:strike w:val="0"/>
        <w:color w:val="000000"/>
        <w:sz w:val="20"/>
        <w:szCs w:val="20"/>
        <w:u w:val="none"/>
      </w:rPr>
    </w:lvl>
    <w:lvl w:ilvl="4" w:tplc="75165848">
      <w:start w:val="1"/>
      <w:numFmt w:val="lowerLetter"/>
      <w:lvlText w:val="%5."/>
      <w:lvlJc w:val="left"/>
      <w:pPr>
        <w:tabs>
          <w:tab w:val="num" w:pos="0"/>
        </w:tabs>
        <w:ind w:left="3600" w:hanging="360"/>
      </w:pPr>
      <w:rPr>
        <w:rFonts w:ascii="Times New Roman" w:eastAsia="Times New Roman" w:hAnsi="Times New Roman" w:cs="Times New Roman"/>
        <w:b w:val="0"/>
        <w:bCs w:val="0"/>
        <w:i w:val="0"/>
        <w:iCs w:val="0"/>
        <w:strike w:val="0"/>
        <w:color w:val="000000"/>
        <w:sz w:val="20"/>
        <w:szCs w:val="20"/>
        <w:u w:val="none"/>
      </w:rPr>
    </w:lvl>
    <w:lvl w:ilvl="5" w:tplc="1348042E">
      <w:start w:val="1"/>
      <w:numFmt w:val="lowerRoman"/>
      <w:lvlText w:val="%6."/>
      <w:lvlJc w:val="right"/>
      <w:pPr>
        <w:tabs>
          <w:tab w:val="num" w:pos="0"/>
        </w:tabs>
        <w:ind w:left="4320" w:hanging="180"/>
      </w:pPr>
      <w:rPr>
        <w:rFonts w:ascii="Times New Roman" w:eastAsia="Times New Roman" w:hAnsi="Times New Roman" w:cs="Times New Roman"/>
        <w:b w:val="0"/>
        <w:bCs w:val="0"/>
        <w:i w:val="0"/>
        <w:iCs w:val="0"/>
        <w:strike w:val="0"/>
        <w:color w:val="000000"/>
        <w:sz w:val="20"/>
        <w:szCs w:val="20"/>
        <w:u w:val="none"/>
      </w:rPr>
    </w:lvl>
    <w:lvl w:ilvl="6" w:tplc="B4BC397A">
      <w:start w:val="1"/>
      <w:numFmt w:val="decimal"/>
      <w:lvlText w:val="%7."/>
      <w:lvlJc w:val="left"/>
      <w:pPr>
        <w:tabs>
          <w:tab w:val="num" w:pos="0"/>
        </w:tabs>
        <w:ind w:left="5040" w:hanging="360"/>
      </w:pPr>
      <w:rPr>
        <w:rFonts w:ascii="Times New Roman" w:eastAsia="Times New Roman" w:hAnsi="Times New Roman" w:cs="Times New Roman"/>
        <w:b w:val="0"/>
        <w:bCs w:val="0"/>
        <w:i w:val="0"/>
        <w:iCs w:val="0"/>
        <w:strike w:val="0"/>
        <w:color w:val="000000"/>
        <w:sz w:val="20"/>
        <w:szCs w:val="20"/>
        <w:u w:val="none"/>
      </w:rPr>
    </w:lvl>
    <w:lvl w:ilvl="7" w:tplc="5D10B016">
      <w:start w:val="1"/>
      <w:numFmt w:val="lowerLetter"/>
      <w:lvlText w:val="%8."/>
      <w:lvlJc w:val="left"/>
      <w:pPr>
        <w:tabs>
          <w:tab w:val="num" w:pos="0"/>
        </w:tabs>
        <w:ind w:left="5760" w:hanging="360"/>
      </w:pPr>
      <w:rPr>
        <w:rFonts w:ascii="Times New Roman" w:eastAsia="Times New Roman" w:hAnsi="Times New Roman" w:cs="Times New Roman"/>
        <w:b w:val="0"/>
        <w:bCs w:val="0"/>
        <w:i w:val="0"/>
        <w:iCs w:val="0"/>
        <w:strike w:val="0"/>
        <w:color w:val="000000"/>
        <w:sz w:val="20"/>
        <w:szCs w:val="20"/>
        <w:u w:val="none"/>
      </w:rPr>
    </w:lvl>
    <w:lvl w:ilvl="8" w:tplc="D15AE822">
      <w:start w:val="1"/>
      <w:numFmt w:val="lowerRoman"/>
      <w:lvlText w:val="%9."/>
      <w:lvlJc w:val="right"/>
      <w:pPr>
        <w:tabs>
          <w:tab w:val="num" w:pos="0"/>
        </w:tabs>
        <w:ind w:left="6480" w:hanging="180"/>
      </w:pPr>
      <w:rPr>
        <w:rFonts w:ascii="Times New Roman" w:eastAsia="Times New Roman" w:hAnsi="Times New Roman" w:cs="Times New Roman"/>
        <w:b w:val="0"/>
        <w:bCs w:val="0"/>
        <w:i w:val="0"/>
        <w:iCs w:val="0"/>
        <w:strike w:val="0"/>
        <w:color w:val="000000"/>
        <w:sz w:val="20"/>
        <w:szCs w:val="20"/>
        <w:u w:val="none"/>
      </w:rPr>
    </w:lvl>
  </w:abstractNum>
  <w:abstractNum w:abstractNumId="5">
    <w:nsid w:val="00000006"/>
    <w:multiLevelType w:val="hybridMultilevel"/>
    <w:tmpl w:val="00000006"/>
    <w:lvl w:ilvl="0" w:tplc="B730485E">
      <w:start w:val="1"/>
      <w:numFmt w:val="decimal"/>
      <w:lvlText w:val="%1."/>
      <w:lvlJc w:val="left"/>
      <w:pPr>
        <w:tabs>
          <w:tab w:val="num" w:pos="0"/>
        </w:tabs>
        <w:ind w:left="1080" w:hanging="720"/>
      </w:pPr>
      <w:rPr>
        <w:rFonts w:ascii="Times New Roman" w:eastAsia="Times New Roman" w:hAnsi="Times New Roman" w:cs="Times New Roman"/>
        <w:b w:val="0"/>
        <w:bCs w:val="0"/>
        <w:i w:val="0"/>
        <w:iCs w:val="0"/>
        <w:strike w:val="0"/>
        <w:color w:val="000000"/>
        <w:sz w:val="20"/>
        <w:szCs w:val="20"/>
        <w:u w:val="none"/>
      </w:rPr>
    </w:lvl>
    <w:lvl w:ilvl="1" w:tplc="A5762CE0">
      <w:start w:val="1"/>
      <w:numFmt w:val="lowerLetter"/>
      <w:lvlText w:val="%2."/>
      <w:lvlJc w:val="left"/>
      <w:pPr>
        <w:tabs>
          <w:tab w:val="num" w:pos="0"/>
        </w:tabs>
        <w:ind w:left="1800" w:hanging="720"/>
      </w:pPr>
      <w:rPr>
        <w:rFonts w:ascii="Times New Roman" w:eastAsia="Times New Roman" w:hAnsi="Times New Roman" w:cs="Times New Roman"/>
        <w:b w:val="0"/>
        <w:bCs w:val="0"/>
        <w:i w:val="0"/>
        <w:iCs w:val="0"/>
        <w:strike w:val="0"/>
        <w:color w:val="000000"/>
        <w:sz w:val="20"/>
        <w:szCs w:val="20"/>
        <w:u w:val="none"/>
      </w:rPr>
    </w:lvl>
    <w:lvl w:ilvl="2" w:tplc="E8EEB286">
      <w:start w:val="1"/>
      <w:numFmt w:val="lowerRoman"/>
      <w:lvlText w:val="%3."/>
      <w:lvlJc w:val="right"/>
      <w:pPr>
        <w:tabs>
          <w:tab w:val="num" w:pos="0"/>
        </w:tabs>
        <w:ind w:left="2520" w:hanging="540"/>
      </w:pPr>
      <w:rPr>
        <w:rFonts w:ascii="Times New Roman" w:eastAsia="Times New Roman" w:hAnsi="Times New Roman" w:cs="Times New Roman"/>
        <w:b w:val="0"/>
        <w:bCs w:val="0"/>
        <w:i w:val="0"/>
        <w:iCs w:val="0"/>
        <w:strike w:val="0"/>
        <w:color w:val="000000"/>
        <w:sz w:val="20"/>
        <w:szCs w:val="20"/>
        <w:u w:val="none"/>
      </w:rPr>
    </w:lvl>
    <w:lvl w:ilvl="3" w:tplc="2B76BFF0">
      <w:start w:val="1"/>
      <w:numFmt w:val="decimal"/>
      <w:lvlText w:val="%4."/>
      <w:lvlJc w:val="left"/>
      <w:pPr>
        <w:tabs>
          <w:tab w:val="num" w:pos="0"/>
        </w:tabs>
        <w:ind w:left="3240" w:hanging="720"/>
      </w:pPr>
      <w:rPr>
        <w:rFonts w:ascii="Times New Roman" w:eastAsia="Times New Roman" w:hAnsi="Times New Roman" w:cs="Times New Roman"/>
        <w:b w:val="0"/>
        <w:bCs w:val="0"/>
        <w:i w:val="0"/>
        <w:iCs w:val="0"/>
        <w:strike w:val="0"/>
        <w:color w:val="000000"/>
        <w:sz w:val="20"/>
        <w:szCs w:val="20"/>
        <w:u w:val="none"/>
      </w:rPr>
    </w:lvl>
    <w:lvl w:ilvl="4" w:tplc="F1E8FE6C">
      <w:start w:val="1"/>
      <w:numFmt w:val="lowerLetter"/>
      <w:lvlText w:val="%5."/>
      <w:lvlJc w:val="left"/>
      <w:pPr>
        <w:tabs>
          <w:tab w:val="num" w:pos="0"/>
        </w:tabs>
        <w:ind w:left="3960" w:hanging="720"/>
      </w:pPr>
      <w:rPr>
        <w:rFonts w:ascii="Times New Roman" w:eastAsia="Times New Roman" w:hAnsi="Times New Roman" w:cs="Times New Roman"/>
        <w:b w:val="0"/>
        <w:bCs w:val="0"/>
        <w:i w:val="0"/>
        <w:iCs w:val="0"/>
        <w:strike w:val="0"/>
        <w:color w:val="000000"/>
        <w:sz w:val="20"/>
        <w:szCs w:val="20"/>
        <w:u w:val="none"/>
      </w:rPr>
    </w:lvl>
    <w:lvl w:ilvl="5" w:tplc="27E2616C">
      <w:start w:val="1"/>
      <w:numFmt w:val="lowerRoman"/>
      <w:lvlText w:val="%6."/>
      <w:lvlJc w:val="right"/>
      <w:pPr>
        <w:tabs>
          <w:tab w:val="num" w:pos="0"/>
        </w:tabs>
        <w:ind w:left="4680" w:hanging="540"/>
      </w:pPr>
      <w:rPr>
        <w:rFonts w:ascii="Times New Roman" w:eastAsia="Times New Roman" w:hAnsi="Times New Roman" w:cs="Times New Roman"/>
        <w:b w:val="0"/>
        <w:bCs w:val="0"/>
        <w:i w:val="0"/>
        <w:iCs w:val="0"/>
        <w:strike w:val="0"/>
        <w:color w:val="000000"/>
        <w:sz w:val="20"/>
        <w:szCs w:val="20"/>
        <w:u w:val="none"/>
      </w:rPr>
    </w:lvl>
    <w:lvl w:ilvl="6" w:tplc="CAB038E8">
      <w:start w:val="1"/>
      <w:numFmt w:val="decimal"/>
      <w:lvlText w:val="%7."/>
      <w:lvlJc w:val="left"/>
      <w:pPr>
        <w:tabs>
          <w:tab w:val="num" w:pos="0"/>
        </w:tabs>
        <w:ind w:left="5400" w:hanging="720"/>
      </w:pPr>
      <w:rPr>
        <w:rFonts w:ascii="Times New Roman" w:eastAsia="Times New Roman" w:hAnsi="Times New Roman" w:cs="Times New Roman"/>
        <w:b w:val="0"/>
        <w:bCs w:val="0"/>
        <w:i w:val="0"/>
        <w:iCs w:val="0"/>
        <w:strike w:val="0"/>
        <w:color w:val="000000"/>
        <w:sz w:val="20"/>
        <w:szCs w:val="20"/>
        <w:u w:val="none"/>
      </w:rPr>
    </w:lvl>
    <w:lvl w:ilvl="7" w:tplc="A0148938">
      <w:start w:val="1"/>
      <w:numFmt w:val="lowerLetter"/>
      <w:lvlText w:val="%8."/>
      <w:lvlJc w:val="left"/>
      <w:pPr>
        <w:tabs>
          <w:tab w:val="num" w:pos="0"/>
        </w:tabs>
        <w:ind w:left="6120" w:hanging="720"/>
      </w:pPr>
      <w:rPr>
        <w:rFonts w:ascii="Times New Roman" w:eastAsia="Times New Roman" w:hAnsi="Times New Roman" w:cs="Times New Roman"/>
        <w:b w:val="0"/>
        <w:bCs w:val="0"/>
        <w:i w:val="0"/>
        <w:iCs w:val="0"/>
        <w:strike w:val="0"/>
        <w:color w:val="000000"/>
        <w:sz w:val="20"/>
        <w:szCs w:val="20"/>
        <w:u w:val="none"/>
      </w:rPr>
    </w:lvl>
    <w:lvl w:ilvl="8" w:tplc="9CA8733C">
      <w:start w:val="1"/>
      <w:numFmt w:val="lowerRoman"/>
      <w:lvlText w:val="%9."/>
      <w:lvlJc w:val="right"/>
      <w:pPr>
        <w:tabs>
          <w:tab w:val="num" w:pos="0"/>
        </w:tabs>
        <w:ind w:left="6840" w:hanging="540"/>
      </w:pPr>
      <w:rPr>
        <w:rFonts w:ascii="Times New Roman" w:eastAsia="Times New Roman" w:hAnsi="Times New Roman" w:cs="Times New Roman"/>
        <w:b w:val="0"/>
        <w:bCs w:val="0"/>
        <w:i w:val="0"/>
        <w:iCs w:val="0"/>
        <w:strike w:val="0"/>
        <w:color w:val="000000"/>
        <w:sz w:val="20"/>
        <w:szCs w:val="20"/>
        <w:u w:val="none"/>
      </w:rPr>
    </w:lvl>
  </w:abstractNum>
  <w:abstractNum w:abstractNumId="6">
    <w:nsid w:val="00000007"/>
    <w:multiLevelType w:val="hybridMultilevel"/>
    <w:tmpl w:val="00000007"/>
    <w:lvl w:ilvl="0" w:tplc="34AAE4F6">
      <w:start w:val="1"/>
      <w:numFmt w:val="decimal"/>
      <w:lvlText w:val="%1."/>
      <w:lvlJc w:val="left"/>
      <w:pPr>
        <w:tabs>
          <w:tab w:val="num" w:pos="0"/>
        </w:tabs>
        <w:ind w:left="1080" w:hanging="720"/>
      </w:pPr>
      <w:rPr>
        <w:rFonts w:ascii="Times New Roman" w:eastAsia="Times New Roman" w:hAnsi="Times New Roman" w:cs="Times New Roman"/>
        <w:b w:val="0"/>
        <w:bCs w:val="0"/>
        <w:i w:val="0"/>
        <w:iCs w:val="0"/>
        <w:strike w:val="0"/>
        <w:color w:val="000000"/>
        <w:sz w:val="20"/>
        <w:szCs w:val="20"/>
        <w:u w:val="none"/>
      </w:rPr>
    </w:lvl>
    <w:lvl w:ilvl="1" w:tplc="56D0F044">
      <w:start w:val="1"/>
      <w:numFmt w:val="lowerLetter"/>
      <w:lvlText w:val="%2."/>
      <w:lvlJc w:val="left"/>
      <w:pPr>
        <w:tabs>
          <w:tab w:val="num" w:pos="0"/>
        </w:tabs>
        <w:ind w:left="1800" w:hanging="720"/>
      </w:pPr>
      <w:rPr>
        <w:rFonts w:ascii="Times New Roman" w:eastAsia="Times New Roman" w:hAnsi="Times New Roman" w:cs="Times New Roman"/>
        <w:b w:val="0"/>
        <w:bCs w:val="0"/>
        <w:i w:val="0"/>
        <w:iCs w:val="0"/>
        <w:strike w:val="0"/>
        <w:color w:val="000000"/>
        <w:sz w:val="20"/>
        <w:szCs w:val="20"/>
        <w:u w:val="none"/>
      </w:rPr>
    </w:lvl>
    <w:lvl w:ilvl="2" w:tplc="E694762A">
      <w:start w:val="1"/>
      <w:numFmt w:val="lowerRoman"/>
      <w:lvlText w:val="%3."/>
      <w:lvlJc w:val="right"/>
      <w:pPr>
        <w:tabs>
          <w:tab w:val="num" w:pos="0"/>
        </w:tabs>
        <w:ind w:left="2520" w:hanging="540"/>
      </w:pPr>
      <w:rPr>
        <w:rFonts w:ascii="Times New Roman" w:eastAsia="Times New Roman" w:hAnsi="Times New Roman" w:cs="Times New Roman"/>
        <w:b w:val="0"/>
        <w:bCs w:val="0"/>
        <w:i w:val="0"/>
        <w:iCs w:val="0"/>
        <w:strike w:val="0"/>
        <w:color w:val="000000"/>
        <w:sz w:val="20"/>
        <w:szCs w:val="20"/>
        <w:u w:val="none"/>
      </w:rPr>
    </w:lvl>
    <w:lvl w:ilvl="3" w:tplc="B59817F6">
      <w:start w:val="1"/>
      <w:numFmt w:val="decimal"/>
      <w:lvlText w:val="%4."/>
      <w:lvlJc w:val="left"/>
      <w:pPr>
        <w:tabs>
          <w:tab w:val="num" w:pos="0"/>
        </w:tabs>
        <w:ind w:left="3240" w:hanging="720"/>
      </w:pPr>
      <w:rPr>
        <w:rFonts w:ascii="Times New Roman" w:eastAsia="Times New Roman" w:hAnsi="Times New Roman" w:cs="Times New Roman"/>
        <w:b w:val="0"/>
        <w:bCs w:val="0"/>
        <w:i w:val="0"/>
        <w:iCs w:val="0"/>
        <w:strike w:val="0"/>
        <w:color w:val="000000"/>
        <w:sz w:val="20"/>
        <w:szCs w:val="20"/>
        <w:u w:val="none"/>
      </w:rPr>
    </w:lvl>
    <w:lvl w:ilvl="4" w:tplc="BFC8F86C">
      <w:start w:val="1"/>
      <w:numFmt w:val="lowerLetter"/>
      <w:lvlText w:val="%5."/>
      <w:lvlJc w:val="left"/>
      <w:pPr>
        <w:tabs>
          <w:tab w:val="num" w:pos="0"/>
        </w:tabs>
        <w:ind w:left="3960" w:hanging="720"/>
      </w:pPr>
      <w:rPr>
        <w:rFonts w:ascii="Times New Roman" w:eastAsia="Times New Roman" w:hAnsi="Times New Roman" w:cs="Times New Roman"/>
        <w:b w:val="0"/>
        <w:bCs w:val="0"/>
        <w:i w:val="0"/>
        <w:iCs w:val="0"/>
        <w:strike w:val="0"/>
        <w:color w:val="000000"/>
        <w:sz w:val="20"/>
        <w:szCs w:val="20"/>
        <w:u w:val="none"/>
      </w:rPr>
    </w:lvl>
    <w:lvl w:ilvl="5" w:tplc="0EA4FF7C">
      <w:start w:val="1"/>
      <w:numFmt w:val="lowerRoman"/>
      <w:lvlText w:val="%6."/>
      <w:lvlJc w:val="right"/>
      <w:pPr>
        <w:tabs>
          <w:tab w:val="num" w:pos="0"/>
        </w:tabs>
        <w:ind w:left="4680" w:hanging="540"/>
      </w:pPr>
      <w:rPr>
        <w:rFonts w:ascii="Times New Roman" w:eastAsia="Times New Roman" w:hAnsi="Times New Roman" w:cs="Times New Roman"/>
        <w:b w:val="0"/>
        <w:bCs w:val="0"/>
        <w:i w:val="0"/>
        <w:iCs w:val="0"/>
        <w:strike w:val="0"/>
        <w:color w:val="000000"/>
        <w:sz w:val="20"/>
        <w:szCs w:val="20"/>
        <w:u w:val="none"/>
      </w:rPr>
    </w:lvl>
    <w:lvl w:ilvl="6" w:tplc="E9B6856E">
      <w:start w:val="1"/>
      <w:numFmt w:val="decimal"/>
      <w:lvlText w:val="%7."/>
      <w:lvlJc w:val="left"/>
      <w:pPr>
        <w:tabs>
          <w:tab w:val="num" w:pos="0"/>
        </w:tabs>
        <w:ind w:left="5400" w:hanging="720"/>
      </w:pPr>
      <w:rPr>
        <w:rFonts w:ascii="Times New Roman" w:eastAsia="Times New Roman" w:hAnsi="Times New Roman" w:cs="Times New Roman"/>
        <w:b w:val="0"/>
        <w:bCs w:val="0"/>
        <w:i w:val="0"/>
        <w:iCs w:val="0"/>
        <w:strike w:val="0"/>
        <w:color w:val="000000"/>
        <w:sz w:val="20"/>
        <w:szCs w:val="20"/>
        <w:u w:val="none"/>
      </w:rPr>
    </w:lvl>
    <w:lvl w:ilvl="7" w:tplc="3454E378">
      <w:start w:val="1"/>
      <w:numFmt w:val="lowerLetter"/>
      <w:lvlText w:val="%8."/>
      <w:lvlJc w:val="left"/>
      <w:pPr>
        <w:tabs>
          <w:tab w:val="num" w:pos="0"/>
        </w:tabs>
        <w:ind w:left="6120" w:hanging="720"/>
      </w:pPr>
      <w:rPr>
        <w:rFonts w:ascii="Times New Roman" w:eastAsia="Times New Roman" w:hAnsi="Times New Roman" w:cs="Times New Roman"/>
        <w:b w:val="0"/>
        <w:bCs w:val="0"/>
        <w:i w:val="0"/>
        <w:iCs w:val="0"/>
        <w:strike w:val="0"/>
        <w:color w:val="000000"/>
        <w:sz w:val="20"/>
        <w:szCs w:val="20"/>
        <w:u w:val="none"/>
      </w:rPr>
    </w:lvl>
    <w:lvl w:ilvl="8" w:tplc="0FAEDC58">
      <w:start w:val="1"/>
      <w:numFmt w:val="lowerRoman"/>
      <w:lvlText w:val="%9."/>
      <w:lvlJc w:val="right"/>
      <w:pPr>
        <w:tabs>
          <w:tab w:val="num" w:pos="0"/>
        </w:tabs>
        <w:ind w:left="6840" w:hanging="540"/>
      </w:pPr>
      <w:rPr>
        <w:rFonts w:ascii="Times New Roman" w:eastAsia="Times New Roman" w:hAnsi="Times New Roman" w:cs="Times New Roman"/>
        <w:b w:val="0"/>
        <w:bCs w:val="0"/>
        <w:i w:val="0"/>
        <w:iCs w:val="0"/>
        <w:strike w:val="0"/>
        <w:color w:val="000000"/>
        <w:sz w:val="20"/>
        <w:szCs w:val="20"/>
        <w:u w:val="none"/>
      </w:rPr>
    </w:lvl>
  </w:abstractNum>
  <w:abstractNum w:abstractNumId="7">
    <w:nsid w:val="00000008"/>
    <w:multiLevelType w:val="hybridMultilevel"/>
    <w:tmpl w:val="00000008"/>
    <w:lvl w:ilvl="0" w:tplc="A9327276">
      <w:start w:val="1"/>
      <w:numFmt w:val="decimal"/>
      <w:lvlText w:val="%1."/>
      <w:lvlJc w:val="left"/>
      <w:pPr>
        <w:tabs>
          <w:tab w:val="num" w:pos="0"/>
        </w:tabs>
        <w:ind w:left="1080" w:hanging="720"/>
      </w:pPr>
      <w:rPr>
        <w:rFonts w:ascii="Times New Roman" w:eastAsia="Times New Roman" w:hAnsi="Times New Roman" w:cs="Times New Roman"/>
        <w:b w:val="0"/>
        <w:bCs w:val="0"/>
        <w:i w:val="0"/>
        <w:iCs w:val="0"/>
        <w:strike w:val="0"/>
        <w:color w:val="000000"/>
        <w:sz w:val="20"/>
        <w:szCs w:val="20"/>
        <w:u w:val="none"/>
      </w:rPr>
    </w:lvl>
    <w:lvl w:ilvl="1" w:tplc="8CBA5440">
      <w:start w:val="1"/>
      <w:numFmt w:val="lowerLetter"/>
      <w:lvlText w:val="%2."/>
      <w:lvlJc w:val="left"/>
      <w:pPr>
        <w:tabs>
          <w:tab w:val="num" w:pos="0"/>
        </w:tabs>
        <w:ind w:left="1800" w:hanging="720"/>
      </w:pPr>
      <w:rPr>
        <w:rFonts w:ascii="Times New Roman" w:eastAsia="Times New Roman" w:hAnsi="Times New Roman" w:cs="Times New Roman"/>
        <w:b w:val="0"/>
        <w:bCs w:val="0"/>
        <w:i w:val="0"/>
        <w:iCs w:val="0"/>
        <w:strike w:val="0"/>
        <w:color w:val="000000"/>
        <w:sz w:val="20"/>
        <w:szCs w:val="20"/>
        <w:u w:val="none"/>
      </w:rPr>
    </w:lvl>
    <w:lvl w:ilvl="2" w:tplc="8CFAE21C">
      <w:start w:val="1"/>
      <w:numFmt w:val="lowerRoman"/>
      <w:lvlText w:val="%3."/>
      <w:lvlJc w:val="right"/>
      <w:pPr>
        <w:tabs>
          <w:tab w:val="num" w:pos="0"/>
        </w:tabs>
        <w:ind w:left="2520" w:hanging="540"/>
      </w:pPr>
      <w:rPr>
        <w:rFonts w:ascii="Times New Roman" w:eastAsia="Times New Roman" w:hAnsi="Times New Roman" w:cs="Times New Roman"/>
        <w:b w:val="0"/>
        <w:bCs w:val="0"/>
        <w:i w:val="0"/>
        <w:iCs w:val="0"/>
        <w:strike w:val="0"/>
        <w:color w:val="000000"/>
        <w:sz w:val="20"/>
        <w:szCs w:val="20"/>
        <w:u w:val="none"/>
      </w:rPr>
    </w:lvl>
    <w:lvl w:ilvl="3" w:tplc="CA04943C">
      <w:start w:val="1"/>
      <w:numFmt w:val="decimal"/>
      <w:lvlText w:val="%4."/>
      <w:lvlJc w:val="left"/>
      <w:pPr>
        <w:tabs>
          <w:tab w:val="num" w:pos="0"/>
        </w:tabs>
        <w:ind w:left="3240" w:hanging="720"/>
      </w:pPr>
      <w:rPr>
        <w:rFonts w:ascii="Times New Roman" w:eastAsia="Times New Roman" w:hAnsi="Times New Roman" w:cs="Times New Roman"/>
        <w:b w:val="0"/>
        <w:bCs w:val="0"/>
        <w:i w:val="0"/>
        <w:iCs w:val="0"/>
        <w:strike w:val="0"/>
        <w:color w:val="000000"/>
        <w:sz w:val="20"/>
        <w:szCs w:val="20"/>
        <w:u w:val="none"/>
      </w:rPr>
    </w:lvl>
    <w:lvl w:ilvl="4" w:tplc="675CBBBA">
      <w:start w:val="1"/>
      <w:numFmt w:val="lowerLetter"/>
      <w:lvlText w:val="%5."/>
      <w:lvlJc w:val="left"/>
      <w:pPr>
        <w:tabs>
          <w:tab w:val="num" w:pos="0"/>
        </w:tabs>
        <w:ind w:left="3960" w:hanging="720"/>
      </w:pPr>
      <w:rPr>
        <w:rFonts w:ascii="Times New Roman" w:eastAsia="Times New Roman" w:hAnsi="Times New Roman" w:cs="Times New Roman"/>
        <w:b w:val="0"/>
        <w:bCs w:val="0"/>
        <w:i w:val="0"/>
        <w:iCs w:val="0"/>
        <w:strike w:val="0"/>
        <w:color w:val="000000"/>
        <w:sz w:val="20"/>
        <w:szCs w:val="20"/>
        <w:u w:val="none"/>
      </w:rPr>
    </w:lvl>
    <w:lvl w:ilvl="5" w:tplc="822C31D8">
      <w:start w:val="1"/>
      <w:numFmt w:val="lowerRoman"/>
      <w:lvlText w:val="%6."/>
      <w:lvlJc w:val="right"/>
      <w:pPr>
        <w:tabs>
          <w:tab w:val="num" w:pos="0"/>
        </w:tabs>
        <w:ind w:left="4680" w:hanging="540"/>
      </w:pPr>
      <w:rPr>
        <w:rFonts w:ascii="Times New Roman" w:eastAsia="Times New Roman" w:hAnsi="Times New Roman" w:cs="Times New Roman"/>
        <w:b w:val="0"/>
        <w:bCs w:val="0"/>
        <w:i w:val="0"/>
        <w:iCs w:val="0"/>
        <w:strike w:val="0"/>
        <w:color w:val="000000"/>
        <w:sz w:val="20"/>
        <w:szCs w:val="20"/>
        <w:u w:val="none"/>
      </w:rPr>
    </w:lvl>
    <w:lvl w:ilvl="6" w:tplc="942C076C">
      <w:start w:val="1"/>
      <w:numFmt w:val="decimal"/>
      <w:lvlText w:val="%7."/>
      <w:lvlJc w:val="left"/>
      <w:pPr>
        <w:tabs>
          <w:tab w:val="num" w:pos="0"/>
        </w:tabs>
        <w:ind w:left="5400" w:hanging="720"/>
      </w:pPr>
      <w:rPr>
        <w:rFonts w:ascii="Times New Roman" w:eastAsia="Times New Roman" w:hAnsi="Times New Roman" w:cs="Times New Roman"/>
        <w:b w:val="0"/>
        <w:bCs w:val="0"/>
        <w:i w:val="0"/>
        <w:iCs w:val="0"/>
        <w:strike w:val="0"/>
        <w:color w:val="000000"/>
        <w:sz w:val="20"/>
        <w:szCs w:val="20"/>
        <w:u w:val="none"/>
      </w:rPr>
    </w:lvl>
    <w:lvl w:ilvl="7" w:tplc="2FC04586">
      <w:start w:val="1"/>
      <w:numFmt w:val="lowerLetter"/>
      <w:lvlText w:val="%8."/>
      <w:lvlJc w:val="left"/>
      <w:pPr>
        <w:tabs>
          <w:tab w:val="num" w:pos="0"/>
        </w:tabs>
        <w:ind w:left="6120" w:hanging="720"/>
      </w:pPr>
      <w:rPr>
        <w:rFonts w:ascii="Times New Roman" w:eastAsia="Times New Roman" w:hAnsi="Times New Roman" w:cs="Times New Roman"/>
        <w:b w:val="0"/>
        <w:bCs w:val="0"/>
        <w:i w:val="0"/>
        <w:iCs w:val="0"/>
        <w:strike w:val="0"/>
        <w:color w:val="000000"/>
        <w:sz w:val="20"/>
        <w:szCs w:val="20"/>
        <w:u w:val="none"/>
      </w:rPr>
    </w:lvl>
    <w:lvl w:ilvl="8" w:tplc="76F030A0">
      <w:start w:val="1"/>
      <w:numFmt w:val="lowerRoman"/>
      <w:lvlText w:val="%9."/>
      <w:lvlJc w:val="right"/>
      <w:pPr>
        <w:tabs>
          <w:tab w:val="num" w:pos="0"/>
        </w:tabs>
        <w:ind w:left="6840" w:hanging="540"/>
      </w:pPr>
      <w:rPr>
        <w:rFonts w:ascii="Times New Roman" w:eastAsia="Times New Roman" w:hAnsi="Times New Roman" w:cs="Times New Roman"/>
        <w:b w:val="0"/>
        <w:bCs w:val="0"/>
        <w:i w:val="0"/>
        <w:iCs w:val="0"/>
        <w:strike w:val="0"/>
        <w:color w:val="000000"/>
        <w:sz w:val="20"/>
        <w:szCs w:val="20"/>
        <w:u w:val="none"/>
      </w:rPr>
    </w:lvl>
  </w:abstractNum>
  <w:abstractNum w:abstractNumId="8">
    <w:nsid w:val="00000009"/>
    <w:multiLevelType w:val="hybridMultilevel"/>
    <w:tmpl w:val="00000009"/>
    <w:lvl w:ilvl="0" w:tplc="A2ECB28C">
      <w:start w:val="1"/>
      <w:numFmt w:val="bullet"/>
      <w:lvlText w:val="○"/>
      <w:lvlJc w:val="left"/>
      <w:pPr>
        <w:tabs>
          <w:tab w:val="num" w:pos="0"/>
        </w:tabs>
        <w:ind w:left="720" w:hanging="360"/>
      </w:pPr>
      <w:rPr>
        <w:rFonts w:ascii="Courier New" w:eastAsia="Courier New" w:hAnsi="Courier New" w:cs="Courier New"/>
        <w:b w:val="0"/>
        <w:bCs w:val="0"/>
        <w:i w:val="0"/>
        <w:iCs w:val="0"/>
        <w:strike w:val="0"/>
        <w:color w:val="000000"/>
        <w:sz w:val="20"/>
        <w:szCs w:val="20"/>
        <w:u w:val="none"/>
      </w:rPr>
    </w:lvl>
    <w:lvl w:ilvl="1" w:tplc="53D0A69C">
      <w:start w:val="1"/>
      <w:numFmt w:val="lowerLetter"/>
      <w:lvlText w:val="%2."/>
      <w:lvlJc w:val="left"/>
      <w:pPr>
        <w:tabs>
          <w:tab w:val="num" w:pos="0"/>
        </w:tabs>
        <w:ind w:left="1440" w:hanging="360"/>
      </w:pPr>
      <w:rPr>
        <w:rFonts w:ascii="Times New Roman" w:eastAsia="Times New Roman" w:hAnsi="Times New Roman" w:cs="Times New Roman"/>
        <w:b w:val="0"/>
        <w:bCs w:val="0"/>
        <w:i w:val="0"/>
        <w:iCs w:val="0"/>
        <w:strike w:val="0"/>
        <w:color w:val="000000"/>
        <w:sz w:val="20"/>
        <w:szCs w:val="20"/>
        <w:u w:val="none"/>
      </w:rPr>
    </w:lvl>
    <w:lvl w:ilvl="2" w:tplc="46048EE4">
      <w:start w:val="1"/>
      <w:numFmt w:val="lowerRoman"/>
      <w:lvlText w:val="%3."/>
      <w:lvlJc w:val="right"/>
      <w:pPr>
        <w:tabs>
          <w:tab w:val="num" w:pos="0"/>
        </w:tabs>
        <w:ind w:left="2160" w:hanging="180"/>
      </w:pPr>
      <w:rPr>
        <w:rFonts w:ascii="Times New Roman" w:eastAsia="Times New Roman" w:hAnsi="Times New Roman" w:cs="Times New Roman"/>
        <w:b w:val="0"/>
        <w:bCs w:val="0"/>
        <w:i w:val="0"/>
        <w:iCs w:val="0"/>
        <w:strike w:val="0"/>
        <w:color w:val="000000"/>
        <w:sz w:val="20"/>
        <w:szCs w:val="20"/>
        <w:u w:val="none"/>
      </w:rPr>
    </w:lvl>
    <w:lvl w:ilvl="3" w:tplc="35CA082A">
      <w:start w:val="1"/>
      <w:numFmt w:val="decimal"/>
      <w:lvlText w:val="%4."/>
      <w:lvlJc w:val="left"/>
      <w:pPr>
        <w:tabs>
          <w:tab w:val="num" w:pos="0"/>
        </w:tabs>
        <w:ind w:left="2880" w:hanging="360"/>
      </w:pPr>
      <w:rPr>
        <w:rFonts w:ascii="Times New Roman" w:eastAsia="Times New Roman" w:hAnsi="Times New Roman" w:cs="Times New Roman"/>
        <w:b w:val="0"/>
        <w:bCs w:val="0"/>
        <w:i w:val="0"/>
        <w:iCs w:val="0"/>
        <w:strike w:val="0"/>
        <w:color w:val="000000"/>
        <w:sz w:val="20"/>
        <w:szCs w:val="20"/>
        <w:u w:val="none"/>
      </w:rPr>
    </w:lvl>
    <w:lvl w:ilvl="4" w:tplc="A6E2CC9E">
      <w:start w:val="1"/>
      <w:numFmt w:val="lowerLetter"/>
      <w:lvlText w:val="%5."/>
      <w:lvlJc w:val="left"/>
      <w:pPr>
        <w:tabs>
          <w:tab w:val="num" w:pos="0"/>
        </w:tabs>
        <w:ind w:left="3600" w:hanging="360"/>
      </w:pPr>
      <w:rPr>
        <w:rFonts w:ascii="Times New Roman" w:eastAsia="Times New Roman" w:hAnsi="Times New Roman" w:cs="Times New Roman"/>
        <w:b w:val="0"/>
        <w:bCs w:val="0"/>
        <w:i w:val="0"/>
        <w:iCs w:val="0"/>
        <w:strike w:val="0"/>
        <w:color w:val="000000"/>
        <w:sz w:val="20"/>
        <w:szCs w:val="20"/>
        <w:u w:val="none"/>
      </w:rPr>
    </w:lvl>
    <w:lvl w:ilvl="5" w:tplc="4CAA8312">
      <w:start w:val="1"/>
      <w:numFmt w:val="lowerRoman"/>
      <w:lvlText w:val="%6."/>
      <w:lvlJc w:val="right"/>
      <w:pPr>
        <w:tabs>
          <w:tab w:val="num" w:pos="0"/>
        </w:tabs>
        <w:ind w:left="4320" w:hanging="180"/>
      </w:pPr>
      <w:rPr>
        <w:rFonts w:ascii="Times New Roman" w:eastAsia="Times New Roman" w:hAnsi="Times New Roman" w:cs="Times New Roman"/>
        <w:b w:val="0"/>
        <w:bCs w:val="0"/>
        <w:i w:val="0"/>
        <w:iCs w:val="0"/>
        <w:strike w:val="0"/>
        <w:color w:val="000000"/>
        <w:sz w:val="20"/>
        <w:szCs w:val="20"/>
        <w:u w:val="none"/>
      </w:rPr>
    </w:lvl>
    <w:lvl w:ilvl="6" w:tplc="F006DA42">
      <w:start w:val="1"/>
      <w:numFmt w:val="decimal"/>
      <w:lvlText w:val="%7."/>
      <w:lvlJc w:val="left"/>
      <w:pPr>
        <w:tabs>
          <w:tab w:val="num" w:pos="0"/>
        </w:tabs>
        <w:ind w:left="5040" w:hanging="360"/>
      </w:pPr>
      <w:rPr>
        <w:rFonts w:ascii="Times New Roman" w:eastAsia="Times New Roman" w:hAnsi="Times New Roman" w:cs="Times New Roman"/>
        <w:b w:val="0"/>
        <w:bCs w:val="0"/>
        <w:i w:val="0"/>
        <w:iCs w:val="0"/>
        <w:strike w:val="0"/>
        <w:color w:val="000000"/>
        <w:sz w:val="20"/>
        <w:szCs w:val="20"/>
        <w:u w:val="none"/>
      </w:rPr>
    </w:lvl>
    <w:lvl w:ilvl="7" w:tplc="BD54F654">
      <w:start w:val="1"/>
      <w:numFmt w:val="lowerLetter"/>
      <w:lvlText w:val="%8."/>
      <w:lvlJc w:val="left"/>
      <w:pPr>
        <w:tabs>
          <w:tab w:val="num" w:pos="0"/>
        </w:tabs>
        <w:ind w:left="5760" w:hanging="360"/>
      </w:pPr>
      <w:rPr>
        <w:rFonts w:ascii="Times New Roman" w:eastAsia="Times New Roman" w:hAnsi="Times New Roman" w:cs="Times New Roman"/>
        <w:b w:val="0"/>
        <w:bCs w:val="0"/>
        <w:i w:val="0"/>
        <w:iCs w:val="0"/>
        <w:strike w:val="0"/>
        <w:color w:val="000000"/>
        <w:sz w:val="20"/>
        <w:szCs w:val="20"/>
        <w:u w:val="none"/>
      </w:rPr>
    </w:lvl>
    <w:lvl w:ilvl="8" w:tplc="AC3AD070">
      <w:start w:val="1"/>
      <w:numFmt w:val="lowerRoman"/>
      <w:lvlText w:val="%9."/>
      <w:lvlJc w:val="right"/>
      <w:pPr>
        <w:tabs>
          <w:tab w:val="num" w:pos="0"/>
        </w:tabs>
        <w:ind w:left="6480" w:hanging="180"/>
      </w:pPr>
      <w:rPr>
        <w:rFonts w:ascii="Times New Roman" w:eastAsia="Times New Roman" w:hAnsi="Times New Roman" w:cs="Times New Roman"/>
        <w:b w:val="0"/>
        <w:bCs w:val="0"/>
        <w:i w:val="0"/>
        <w:iCs w:val="0"/>
        <w:strike w:val="0"/>
        <w:color w:val="000000"/>
        <w:sz w:val="20"/>
        <w:szCs w:val="20"/>
        <w:u w:val="none"/>
      </w:rPr>
    </w:lvl>
  </w:abstractNum>
  <w:abstractNum w:abstractNumId="9">
    <w:nsid w:val="0000000A"/>
    <w:multiLevelType w:val="hybridMultilevel"/>
    <w:tmpl w:val="0000000A"/>
    <w:lvl w:ilvl="0" w:tplc="017EA9A0">
      <w:start w:val="1"/>
      <w:numFmt w:val="bullet"/>
      <w:lvlText w:val="○"/>
      <w:lvlJc w:val="left"/>
      <w:pPr>
        <w:tabs>
          <w:tab w:val="num" w:pos="0"/>
        </w:tabs>
        <w:ind w:left="720" w:hanging="360"/>
      </w:pPr>
      <w:rPr>
        <w:rFonts w:ascii="Courier New" w:eastAsia="Courier New" w:hAnsi="Courier New" w:cs="Courier New"/>
        <w:b w:val="0"/>
        <w:bCs w:val="0"/>
        <w:i w:val="0"/>
        <w:iCs w:val="0"/>
        <w:strike w:val="0"/>
        <w:color w:val="000000"/>
        <w:sz w:val="20"/>
        <w:szCs w:val="20"/>
        <w:u w:val="none"/>
      </w:rPr>
    </w:lvl>
    <w:lvl w:ilvl="1" w:tplc="D9726FC0">
      <w:start w:val="1"/>
      <w:numFmt w:val="lowerLetter"/>
      <w:lvlText w:val="%2."/>
      <w:lvlJc w:val="left"/>
      <w:pPr>
        <w:tabs>
          <w:tab w:val="num" w:pos="0"/>
        </w:tabs>
        <w:ind w:left="1440" w:hanging="360"/>
      </w:pPr>
      <w:rPr>
        <w:rFonts w:ascii="Times New Roman" w:eastAsia="Times New Roman" w:hAnsi="Times New Roman" w:cs="Times New Roman"/>
        <w:b w:val="0"/>
        <w:bCs w:val="0"/>
        <w:i w:val="0"/>
        <w:iCs w:val="0"/>
        <w:strike w:val="0"/>
        <w:color w:val="000000"/>
        <w:sz w:val="20"/>
        <w:szCs w:val="20"/>
        <w:u w:val="none"/>
      </w:rPr>
    </w:lvl>
    <w:lvl w:ilvl="2" w:tplc="73FC1F42">
      <w:start w:val="1"/>
      <w:numFmt w:val="lowerRoman"/>
      <w:lvlText w:val="%3."/>
      <w:lvlJc w:val="right"/>
      <w:pPr>
        <w:tabs>
          <w:tab w:val="num" w:pos="0"/>
        </w:tabs>
        <w:ind w:left="2160" w:hanging="180"/>
      </w:pPr>
      <w:rPr>
        <w:rFonts w:ascii="Times New Roman" w:eastAsia="Times New Roman" w:hAnsi="Times New Roman" w:cs="Times New Roman"/>
        <w:b w:val="0"/>
        <w:bCs w:val="0"/>
        <w:i w:val="0"/>
        <w:iCs w:val="0"/>
        <w:strike w:val="0"/>
        <w:color w:val="000000"/>
        <w:sz w:val="20"/>
        <w:szCs w:val="20"/>
        <w:u w:val="none"/>
      </w:rPr>
    </w:lvl>
    <w:lvl w:ilvl="3" w:tplc="9CA85C2E">
      <w:start w:val="1"/>
      <w:numFmt w:val="decimal"/>
      <w:lvlText w:val="%4."/>
      <w:lvlJc w:val="left"/>
      <w:pPr>
        <w:tabs>
          <w:tab w:val="num" w:pos="0"/>
        </w:tabs>
        <w:ind w:left="2880" w:hanging="360"/>
      </w:pPr>
      <w:rPr>
        <w:rFonts w:ascii="Times New Roman" w:eastAsia="Times New Roman" w:hAnsi="Times New Roman" w:cs="Times New Roman"/>
        <w:b w:val="0"/>
        <w:bCs w:val="0"/>
        <w:i w:val="0"/>
        <w:iCs w:val="0"/>
        <w:strike w:val="0"/>
        <w:color w:val="000000"/>
        <w:sz w:val="20"/>
        <w:szCs w:val="20"/>
        <w:u w:val="none"/>
      </w:rPr>
    </w:lvl>
    <w:lvl w:ilvl="4" w:tplc="AB9C20BC">
      <w:start w:val="1"/>
      <w:numFmt w:val="lowerLetter"/>
      <w:lvlText w:val="%5."/>
      <w:lvlJc w:val="left"/>
      <w:pPr>
        <w:tabs>
          <w:tab w:val="num" w:pos="0"/>
        </w:tabs>
        <w:ind w:left="3600" w:hanging="360"/>
      </w:pPr>
      <w:rPr>
        <w:rFonts w:ascii="Times New Roman" w:eastAsia="Times New Roman" w:hAnsi="Times New Roman" w:cs="Times New Roman"/>
        <w:b w:val="0"/>
        <w:bCs w:val="0"/>
        <w:i w:val="0"/>
        <w:iCs w:val="0"/>
        <w:strike w:val="0"/>
        <w:color w:val="000000"/>
        <w:sz w:val="20"/>
        <w:szCs w:val="20"/>
        <w:u w:val="none"/>
      </w:rPr>
    </w:lvl>
    <w:lvl w:ilvl="5" w:tplc="17045E1E">
      <w:start w:val="1"/>
      <w:numFmt w:val="lowerRoman"/>
      <w:lvlText w:val="%6."/>
      <w:lvlJc w:val="right"/>
      <w:pPr>
        <w:tabs>
          <w:tab w:val="num" w:pos="0"/>
        </w:tabs>
        <w:ind w:left="4320" w:hanging="180"/>
      </w:pPr>
      <w:rPr>
        <w:rFonts w:ascii="Times New Roman" w:eastAsia="Times New Roman" w:hAnsi="Times New Roman" w:cs="Times New Roman"/>
        <w:b w:val="0"/>
        <w:bCs w:val="0"/>
        <w:i w:val="0"/>
        <w:iCs w:val="0"/>
        <w:strike w:val="0"/>
        <w:color w:val="000000"/>
        <w:sz w:val="20"/>
        <w:szCs w:val="20"/>
        <w:u w:val="none"/>
      </w:rPr>
    </w:lvl>
    <w:lvl w:ilvl="6" w:tplc="187812D0">
      <w:start w:val="1"/>
      <w:numFmt w:val="decimal"/>
      <w:lvlText w:val="%7."/>
      <w:lvlJc w:val="left"/>
      <w:pPr>
        <w:tabs>
          <w:tab w:val="num" w:pos="0"/>
        </w:tabs>
        <w:ind w:left="5040" w:hanging="360"/>
      </w:pPr>
      <w:rPr>
        <w:rFonts w:ascii="Times New Roman" w:eastAsia="Times New Roman" w:hAnsi="Times New Roman" w:cs="Times New Roman"/>
        <w:b w:val="0"/>
        <w:bCs w:val="0"/>
        <w:i w:val="0"/>
        <w:iCs w:val="0"/>
        <w:strike w:val="0"/>
        <w:color w:val="000000"/>
        <w:sz w:val="20"/>
        <w:szCs w:val="20"/>
        <w:u w:val="none"/>
      </w:rPr>
    </w:lvl>
    <w:lvl w:ilvl="7" w:tplc="1660B2E0">
      <w:start w:val="1"/>
      <w:numFmt w:val="lowerLetter"/>
      <w:lvlText w:val="%8."/>
      <w:lvlJc w:val="left"/>
      <w:pPr>
        <w:tabs>
          <w:tab w:val="num" w:pos="0"/>
        </w:tabs>
        <w:ind w:left="5760" w:hanging="360"/>
      </w:pPr>
      <w:rPr>
        <w:rFonts w:ascii="Times New Roman" w:eastAsia="Times New Roman" w:hAnsi="Times New Roman" w:cs="Times New Roman"/>
        <w:b w:val="0"/>
        <w:bCs w:val="0"/>
        <w:i w:val="0"/>
        <w:iCs w:val="0"/>
        <w:strike w:val="0"/>
        <w:color w:val="000000"/>
        <w:sz w:val="20"/>
        <w:szCs w:val="20"/>
        <w:u w:val="none"/>
      </w:rPr>
    </w:lvl>
    <w:lvl w:ilvl="8" w:tplc="A89E48F2">
      <w:start w:val="1"/>
      <w:numFmt w:val="lowerRoman"/>
      <w:lvlText w:val="%9."/>
      <w:lvlJc w:val="right"/>
      <w:pPr>
        <w:tabs>
          <w:tab w:val="num" w:pos="0"/>
        </w:tabs>
        <w:ind w:left="6480" w:hanging="180"/>
      </w:pPr>
      <w:rPr>
        <w:rFonts w:ascii="Times New Roman" w:eastAsia="Times New Roman" w:hAnsi="Times New Roman" w:cs="Times New Roman"/>
        <w:b w:val="0"/>
        <w:bCs w:val="0"/>
        <w:i w:val="0"/>
        <w:iCs w:val="0"/>
        <w:strike w:val="0"/>
        <w:color w:val="000000"/>
        <w:sz w:val="20"/>
        <w:szCs w:val="20"/>
        <w:u w:val="none"/>
      </w:rPr>
    </w:lvl>
  </w:abstractNum>
  <w:abstractNum w:abstractNumId="10">
    <w:nsid w:val="0000000B"/>
    <w:multiLevelType w:val="hybridMultilevel"/>
    <w:tmpl w:val="0000000B"/>
    <w:lvl w:ilvl="0" w:tplc="3F622634">
      <w:start w:val="1"/>
      <w:numFmt w:val="bullet"/>
      <w:lvlText w:val="○"/>
      <w:lvlJc w:val="left"/>
      <w:pPr>
        <w:tabs>
          <w:tab w:val="num" w:pos="0"/>
        </w:tabs>
        <w:ind w:left="720" w:hanging="360"/>
      </w:pPr>
      <w:rPr>
        <w:rFonts w:ascii="Courier New" w:eastAsia="Courier New" w:hAnsi="Courier New" w:cs="Courier New"/>
        <w:b w:val="0"/>
        <w:bCs w:val="0"/>
        <w:i w:val="0"/>
        <w:iCs w:val="0"/>
        <w:strike w:val="0"/>
        <w:color w:val="000000"/>
        <w:sz w:val="20"/>
        <w:szCs w:val="20"/>
        <w:u w:val="none"/>
      </w:rPr>
    </w:lvl>
    <w:lvl w:ilvl="1" w:tplc="0B7ACD38">
      <w:start w:val="1"/>
      <w:numFmt w:val="lowerLetter"/>
      <w:lvlText w:val="%2."/>
      <w:lvlJc w:val="left"/>
      <w:pPr>
        <w:tabs>
          <w:tab w:val="num" w:pos="0"/>
        </w:tabs>
        <w:ind w:left="1440" w:hanging="360"/>
      </w:pPr>
      <w:rPr>
        <w:rFonts w:ascii="Times New Roman" w:eastAsia="Times New Roman" w:hAnsi="Times New Roman" w:cs="Times New Roman"/>
        <w:b w:val="0"/>
        <w:bCs w:val="0"/>
        <w:i w:val="0"/>
        <w:iCs w:val="0"/>
        <w:strike w:val="0"/>
        <w:color w:val="000000"/>
        <w:sz w:val="20"/>
        <w:szCs w:val="20"/>
        <w:u w:val="none"/>
      </w:rPr>
    </w:lvl>
    <w:lvl w:ilvl="2" w:tplc="762C11CA">
      <w:start w:val="1"/>
      <w:numFmt w:val="lowerRoman"/>
      <w:lvlText w:val="%3."/>
      <w:lvlJc w:val="right"/>
      <w:pPr>
        <w:tabs>
          <w:tab w:val="num" w:pos="0"/>
        </w:tabs>
        <w:ind w:left="2160" w:hanging="180"/>
      </w:pPr>
      <w:rPr>
        <w:rFonts w:ascii="Times New Roman" w:eastAsia="Times New Roman" w:hAnsi="Times New Roman" w:cs="Times New Roman"/>
        <w:b w:val="0"/>
        <w:bCs w:val="0"/>
        <w:i w:val="0"/>
        <w:iCs w:val="0"/>
        <w:strike w:val="0"/>
        <w:color w:val="000000"/>
        <w:sz w:val="20"/>
        <w:szCs w:val="20"/>
        <w:u w:val="none"/>
      </w:rPr>
    </w:lvl>
    <w:lvl w:ilvl="3" w:tplc="E5A20C54">
      <w:start w:val="1"/>
      <w:numFmt w:val="decimal"/>
      <w:lvlText w:val="%4."/>
      <w:lvlJc w:val="left"/>
      <w:pPr>
        <w:tabs>
          <w:tab w:val="num" w:pos="0"/>
        </w:tabs>
        <w:ind w:left="2880" w:hanging="360"/>
      </w:pPr>
      <w:rPr>
        <w:rFonts w:ascii="Times New Roman" w:eastAsia="Times New Roman" w:hAnsi="Times New Roman" w:cs="Times New Roman"/>
        <w:b w:val="0"/>
        <w:bCs w:val="0"/>
        <w:i w:val="0"/>
        <w:iCs w:val="0"/>
        <w:strike w:val="0"/>
        <w:color w:val="000000"/>
        <w:sz w:val="20"/>
        <w:szCs w:val="20"/>
        <w:u w:val="none"/>
      </w:rPr>
    </w:lvl>
    <w:lvl w:ilvl="4" w:tplc="621C528C">
      <w:start w:val="1"/>
      <w:numFmt w:val="lowerLetter"/>
      <w:lvlText w:val="%5."/>
      <w:lvlJc w:val="left"/>
      <w:pPr>
        <w:tabs>
          <w:tab w:val="num" w:pos="0"/>
        </w:tabs>
        <w:ind w:left="3600" w:hanging="360"/>
      </w:pPr>
      <w:rPr>
        <w:rFonts w:ascii="Times New Roman" w:eastAsia="Times New Roman" w:hAnsi="Times New Roman" w:cs="Times New Roman"/>
        <w:b w:val="0"/>
        <w:bCs w:val="0"/>
        <w:i w:val="0"/>
        <w:iCs w:val="0"/>
        <w:strike w:val="0"/>
        <w:color w:val="000000"/>
        <w:sz w:val="20"/>
        <w:szCs w:val="20"/>
        <w:u w:val="none"/>
      </w:rPr>
    </w:lvl>
    <w:lvl w:ilvl="5" w:tplc="1E0E894E">
      <w:start w:val="1"/>
      <w:numFmt w:val="lowerRoman"/>
      <w:lvlText w:val="%6."/>
      <w:lvlJc w:val="right"/>
      <w:pPr>
        <w:tabs>
          <w:tab w:val="num" w:pos="0"/>
        </w:tabs>
        <w:ind w:left="4320" w:hanging="180"/>
      </w:pPr>
      <w:rPr>
        <w:rFonts w:ascii="Times New Roman" w:eastAsia="Times New Roman" w:hAnsi="Times New Roman" w:cs="Times New Roman"/>
        <w:b w:val="0"/>
        <w:bCs w:val="0"/>
        <w:i w:val="0"/>
        <w:iCs w:val="0"/>
        <w:strike w:val="0"/>
        <w:color w:val="000000"/>
        <w:sz w:val="20"/>
        <w:szCs w:val="20"/>
        <w:u w:val="none"/>
      </w:rPr>
    </w:lvl>
    <w:lvl w:ilvl="6" w:tplc="D598D13A">
      <w:start w:val="1"/>
      <w:numFmt w:val="decimal"/>
      <w:lvlText w:val="%7."/>
      <w:lvlJc w:val="left"/>
      <w:pPr>
        <w:tabs>
          <w:tab w:val="num" w:pos="0"/>
        </w:tabs>
        <w:ind w:left="5040" w:hanging="360"/>
      </w:pPr>
      <w:rPr>
        <w:rFonts w:ascii="Times New Roman" w:eastAsia="Times New Roman" w:hAnsi="Times New Roman" w:cs="Times New Roman"/>
        <w:b w:val="0"/>
        <w:bCs w:val="0"/>
        <w:i w:val="0"/>
        <w:iCs w:val="0"/>
        <w:strike w:val="0"/>
        <w:color w:val="000000"/>
        <w:sz w:val="20"/>
        <w:szCs w:val="20"/>
        <w:u w:val="none"/>
      </w:rPr>
    </w:lvl>
    <w:lvl w:ilvl="7" w:tplc="38742D10">
      <w:start w:val="1"/>
      <w:numFmt w:val="lowerLetter"/>
      <w:lvlText w:val="%8."/>
      <w:lvlJc w:val="left"/>
      <w:pPr>
        <w:tabs>
          <w:tab w:val="num" w:pos="0"/>
        </w:tabs>
        <w:ind w:left="5760" w:hanging="360"/>
      </w:pPr>
      <w:rPr>
        <w:rFonts w:ascii="Times New Roman" w:eastAsia="Times New Roman" w:hAnsi="Times New Roman" w:cs="Times New Roman"/>
        <w:b w:val="0"/>
        <w:bCs w:val="0"/>
        <w:i w:val="0"/>
        <w:iCs w:val="0"/>
        <w:strike w:val="0"/>
        <w:color w:val="000000"/>
        <w:sz w:val="20"/>
        <w:szCs w:val="20"/>
        <w:u w:val="none"/>
      </w:rPr>
    </w:lvl>
    <w:lvl w:ilvl="8" w:tplc="3790E168">
      <w:start w:val="1"/>
      <w:numFmt w:val="lowerRoman"/>
      <w:lvlText w:val="%9."/>
      <w:lvlJc w:val="right"/>
      <w:pPr>
        <w:tabs>
          <w:tab w:val="num" w:pos="0"/>
        </w:tabs>
        <w:ind w:left="6480" w:hanging="180"/>
      </w:pPr>
      <w:rPr>
        <w:rFonts w:ascii="Times New Roman" w:eastAsia="Times New Roman" w:hAnsi="Times New Roman" w:cs="Times New Roman"/>
        <w:b w:val="0"/>
        <w:bCs w:val="0"/>
        <w:i w:val="0"/>
        <w:iCs w:val="0"/>
        <w:strike w:val="0"/>
        <w:color w:val="000000"/>
        <w:sz w:val="20"/>
        <w:szCs w:val="20"/>
        <w:u w:val="none"/>
      </w:rPr>
    </w:lvl>
  </w:abstractNum>
  <w:abstractNum w:abstractNumId="11">
    <w:nsid w:val="0000000C"/>
    <w:multiLevelType w:val="hybridMultilevel"/>
    <w:tmpl w:val="0000000C"/>
    <w:lvl w:ilvl="0" w:tplc="FC7E37BE">
      <w:start w:val="1"/>
      <w:numFmt w:val="bullet"/>
      <w:lvlText w:val="○"/>
      <w:lvlJc w:val="left"/>
      <w:pPr>
        <w:tabs>
          <w:tab w:val="num" w:pos="0"/>
        </w:tabs>
        <w:ind w:left="720" w:hanging="360"/>
      </w:pPr>
      <w:rPr>
        <w:rFonts w:ascii="Courier New" w:eastAsia="Courier New" w:hAnsi="Courier New" w:cs="Courier New"/>
        <w:b w:val="0"/>
        <w:bCs w:val="0"/>
        <w:i w:val="0"/>
        <w:iCs w:val="0"/>
        <w:strike w:val="0"/>
        <w:color w:val="000000"/>
        <w:sz w:val="20"/>
        <w:szCs w:val="20"/>
        <w:u w:val="none"/>
      </w:rPr>
    </w:lvl>
    <w:lvl w:ilvl="1" w:tplc="E3608F76">
      <w:start w:val="1"/>
      <w:numFmt w:val="lowerLetter"/>
      <w:lvlText w:val="%2."/>
      <w:lvlJc w:val="left"/>
      <w:pPr>
        <w:tabs>
          <w:tab w:val="num" w:pos="0"/>
        </w:tabs>
        <w:ind w:left="1440" w:hanging="360"/>
      </w:pPr>
      <w:rPr>
        <w:rFonts w:ascii="Times New Roman" w:eastAsia="Times New Roman" w:hAnsi="Times New Roman" w:cs="Times New Roman"/>
        <w:b w:val="0"/>
        <w:bCs w:val="0"/>
        <w:i w:val="0"/>
        <w:iCs w:val="0"/>
        <w:strike w:val="0"/>
        <w:color w:val="000000"/>
        <w:sz w:val="20"/>
        <w:szCs w:val="20"/>
        <w:u w:val="none"/>
      </w:rPr>
    </w:lvl>
    <w:lvl w:ilvl="2" w:tplc="4378C460">
      <w:start w:val="1"/>
      <w:numFmt w:val="lowerRoman"/>
      <w:lvlText w:val="%3."/>
      <w:lvlJc w:val="right"/>
      <w:pPr>
        <w:tabs>
          <w:tab w:val="num" w:pos="0"/>
        </w:tabs>
        <w:ind w:left="2160" w:hanging="180"/>
      </w:pPr>
      <w:rPr>
        <w:rFonts w:ascii="Times New Roman" w:eastAsia="Times New Roman" w:hAnsi="Times New Roman" w:cs="Times New Roman"/>
        <w:b w:val="0"/>
        <w:bCs w:val="0"/>
        <w:i w:val="0"/>
        <w:iCs w:val="0"/>
        <w:strike w:val="0"/>
        <w:color w:val="000000"/>
        <w:sz w:val="20"/>
        <w:szCs w:val="20"/>
        <w:u w:val="none"/>
      </w:rPr>
    </w:lvl>
    <w:lvl w:ilvl="3" w:tplc="1F6CF56C">
      <w:start w:val="1"/>
      <w:numFmt w:val="decimal"/>
      <w:lvlText w:val="%4."/>
      <w:lvlJc w:val="left"/>
      <w:pPr>
        <w:tabs>
          <w:tab w:val="num" w:pos="0"/>
        </w:tabs>
        <w:ind w:left="2880" w:hanging="360"/>
      </w:pPr>
      <w:rPr>
        <w:rFonts w:ascii="Times New Roman" w:eastAsia="Times New Roman" w:hAnsi="Times New Roman" w:cs="Times New Roman"/>
        <w:b w:val="0"/>
        <w:bCs w:val="0"/>
        <w:i w:val="0"/>
        <w:iCs w:val="0"/>
        <w:strike w:val="0"/>
        <w:color w:val="000000"/>
        <w:sz w:val="20"/>
        <w:szCs w:val="20"/>
        <w:u w:val="none"/>
      </w:rPr>
    </w:lvl>
    <w:lvl w:ilvl="4" w:tplc="E8C2E96A">
      <w:start w:val="1"/>
      <w:numFmt w:val="lowerLetter"/>
      <w:lvlText w:val="%5."/>
      <w:lvlJc w:val="left"/>
      <w:pPr>
        <w:tabs>
          <w:tab w:val="num" w:pos="0"/>
        </w:tabs>
        <w:ind w:left="3600" w:hanging="360"/>
      </w:pPr>
      <w:rPr>
        <w:rFonts w:ascii="Times New Roman" w:eastAsia="Times New Roman" w:hAnsi="Times New Roman" w:cs="Times New Roman"/>
        <w:b w:val="0"/>
        <w:bCs w:val="0"/>
        <w:i w:val="0"/>
        <w:iCs w:val="0"/>
        <w:strike w:val="0"/>
        <w:color w:val="000000"/>
        <w:sz w:val="20"/>
        <w:szCs w:val="20"/>
        <w:u w:val="none"/>
      </w:rPr>
    </w:lvl>
    <w:lvl w:ilvl="5" w:tplc="4B72BAD2">
      <w:start w:val="1"/>
      <w:numFmt w:val="lowerRoman"/>
      <w:lvlText w:val="%6."/>
      <w:lvlJc w:val="right"/>
      <w:pPr>
        <w:tabs>
          <w:tab w:val="num" w:pos="0"/>
        </w:tabs>
        <w:ind w:left="4320" w:hanging="180"/>
      </w:pPr>
      <w:rPr>
        <w:rFonts w:ascii="Times New Roman" w:eastAsia="Times New Roman" w:hAnsi="Times New Roman" w:cs="Times New Roman"/>
        <w:b w:val="0"/>
        <w:bCs w:val="0"/>
        <w:i w:val="0"/>
        <w:iCs w:val="0"/>
        <w:strike w:val="0"/>
        <w:color w:val="000000"/>
        <w:sz w:val="20"/>
        <w:szCs w:val="20"/>
        <w:u w:val="none"/>
      </w:rPr>
    </w:lvl>
    <w:lvl w:ilvl="6" w:tplc="935A868A">
      <w:start w:val="1"/>
      <w:numFmt w:val="decimal"/>
      <w:lvlText w:val="%7."/>
      <w:lvlJc w:val="left"/>
      <w:pPr>
        <w:tabs>
          <w:tab w:val="num" w:pos="0"/>
        </w:tabs>
        <w:ind w:left="5040" w:hanging="360"/>
      </w:pPr>
      <w:rPr>
        <w:rFonts w:ascii="Times New Roman" w:eastAsia="Times New Roman" w:hAnsi="Times New Roman" w:cs="Times New Roman"/>
        <w:b w:val="0"/>
        <w:bCs w:val="0"/>
        <w:i w:val="0"/>
        <w:iCs w:val="0"/>
        <w:strike w:val="0"/>
        <w:color w:val="000000"/>
        <w:sz w:val="20"/>
        <w:szCs w:val="20"/>
        <w:u w:val="none"/>
      </w:rPr>
    </w:lvl>
    <w:lvl w:ilvl="7" w:tplc="DAE880B4">
      <w:start w:val="1"/>
      <w:numFmt w:val="lowerLetter"/>
      <w:lvlText w:val="%8."/>
      <w:lvlJc w:val="left"/>
      <w:pPr>
        <w:tabs>
          <w:tab w:val="num" w:pos="0"/>
        </w:tabs>
        <w:ind w:left="5760" w:hanging="360"/>
      </w:pPr>
      <w:rPr>
        <w:rFonts w:ascii="Times New Roman" w:eastAsia="Times New Roman" w:hAnsi="Times New Roman" w:cs="Times New Roman"/>
        <w:b w:val="0"/>
        <w:bCs w:val="0"/>
        <w:i w:val="0"/>
        <w:iCs w:val="0"/>
        <w:strike w:val="0"/>
        <w:color w:val="000000"/>
        <w:sz w:val="20"/>
        <w:szCs w:val="20"/>
        <w:u w:val="none"/>
      </w:rPr>
    </w:lvl>
    <w:lvl w:ilvl="8" w:tplc="198EBDA0">
      <w:start w:val="1"/>
      <w:numFmt w:val="lowerRoman"/>
      <w:lvlText w:val="%9."/>
      <w:lvlJc w:val="right"/>
      <w:pPr>
        <w:tabs>
          <w:tab w:val="num" w:pos="0"/>
        </w:tabs>
        <w:ind w:left="6480" w:hanging="180"/>
      </w:pPr>
      <w:rPr>
        <w:rFonts w:ascii="Times New Roman" w:eastAsia="Times New Roman" w:hAnsi="Times New Roman" w:cs="Times New Roman"/>
        <w:b w:val="0"/>
        <w:bCs w:val="0"/>
        <w:i w:val="0"/>
        <w:iCs w:val="0"/>
        <w:strike w:val="0"/>
        <w:color w:val="000000"/>
        <w:sz w:val="20"/>
        <w:szCs w:val="20"/>
        <w:u w:val="none"/>
      </w:rPr>
    </w:lvl>
  </w:abstractNum>
  <w:abstractNum w:abstractNumId="12">
    <w:nsid w:val="0000000D"/>
    <w:multiLevelType w:val="hybridMultilevel"/>
    <w:tmpl w:val="0000000D"/>
    <w:lvl w:ilvl="0" w:tplc="4068223A">
      <w:start w:val="1"/>
      <w:numFmt w:val="bullet"/>
      <w:lvlText w:val="○"/>
      <w:lvlJc w:val="left"/>
      <w:pPr>
        <w:tabs>
          <w:tab w:val="num" w:pos="0"/>
        </w:tabs>
        <w:ind w:left="720" w:hanging="360"/>
      </w:pPr>
      <w:rPr>
        <w:rFonts w:ascii="Courier New" w:eastAsia="Courier New" w:hAnsi="Courier New" w:cs="Courier New"/>
        <w:b w:val="0"/>
        <w:bCs w:val="0"/>
        <w:i w:val="0"/>
        <w:iCs w:val="0"/>
        <w:strike w:val="0"/>
        <w:color w:val="000000"/>
        <w:sz w:val="20"/>
        <w:szCs w:val="20"/>
        <w:u w:val="none"/>
      </w:rPr>
    </w:lvl>
    <w:lvl w:ilvl="1" w:tplc="94E6BEF6">
      <w:start w:val="1"/>
      <w:numFmt w:val="lowerLetter"/>
      <w:lvlText w:val="%2."/>
      <w:lvlJc w:val="left"/>
      <w:pPr>
        <w:tabs>
          <w:tab w:val="num" w:pos="0"/>
        </w:tabs>
        <w:ind w:left="1440" w:hanging="360"/>
      </w:pPr>
      <w:rPr>
        <w:rFonts w:ascii="Times New Roman" w:eastAsia="Times New Roman" w:hAnsi="Times New Roman" w:cs="Times New Roman"/>
        <w:b w:val="0"/>
        <w:bCs w:val="0"/>
        <w:i w:val="0"/>
        <w:iCs w:val="0"/>
        <w:strike w:val="0"/>
        <w:color w:val="000000"/>
        <w:sz w:val="20"/>
        <w:szCs w:val="20"/>
        <w:u w:val="none"/>
      </w:rPr>
    </w:lvl>
    <w:lvl w:ilvl="2" w:tplc="704EFAFC">
      <w:start w:val="1"/>
      <w:numFmt w:val="lowerRoman"/>
      <w:lvlText w:val="%3."/>
      <w:lvlJc w:val="right"/>
      <w:pPr>
        <w:tabs>
          <w:tab w:val="num" w:pos="0"/>
        </w:tabs>
        <w:ind w:left="2160" w:hanging="180"/>
      </w:pPr>
      <w:rPr>
        <w:rFonts w:ascii="Times New Roman" w:eastAsia="Times New Roman" w:hAnsi="Times New Roman" w:cs="Times New Roman"/>
        <w:b w:val="0"/>
        <w:bCs w:val="0"/>
        <w:i w:val="0"/>
        <w:iCs w:val="0"/>
        <w:strike w:val="0"/>
        <w:color w:val="000000"/>
        <w:sz w:val="20"/>
        <w:szCs w:val="20"/>
        <w:u w:val="none"/>
      </w:rPr>
    </w:lvl>
    <w:lvl w:ilvl="3" w:tplc="380C9332">
      <w:start w:val="1"/>
      <w:numFmt w:val="decimal"/>
      <w:lvlText w:val="%4."/>
      <w:lvlJc w:val="left"/>
      <w:pPr>
        <w:tabs>
          <w:tab w:val="num" w:pos="0"/>
        </w:tabs>
        <w:ind w:left="2880" w:hanging="360"/>
      </w:pPr>
      <w:rPr>
        <w:rFonts w:ascii="Times New Roman" w:eastAsia="Times New Roman" w:hAnsi="Times New Roman" w:cs="Times New Roman"/>
        <w:b w:val="0"/>
        <w:bCs w:val="0"/>
        <w:i w:val="0"/>
        <w:iCs w:val="0"/>
        <w:strike w:val="0"/>
        <w:color w:val="000000"/>
        <w:sz w:val="20"/>
        <w:szCs w:val="20"/>
        <w:u w:val="none"/>
      </w:rPr>
    </w:lvl>
    <w:lvl w:ilvl="4" w:tplc="86CEFDAC">
      <w:start w:val="1"/>
      <w:numFmt w:val="lowerLetter"/>
      <w:lvlText w:val="%5."/>
      <w:lvlJc w:val="left"/>
      <w:pPr>
        <w:tabs>
          <w:tab w:val="num" w:pos="0"/>
        </w:tabs>
        <w:ind w:left="3600" w:hanging="360"/>
      </w:pPr>
      <w:rPr>
        <w:rFonts w:ascii="Times New Roman" w:eastAsia="Times New Roman" w:hAnsi="Times New Roman" w:cs="Times New Roman"/>
        <w:b w:val="0"/>
        <w:bCs w:val="0"/>
        <w:i w:val="0"/>
        <w:iCs w:val="0"/>
        <w:strike w:val="0"/>
        <w:color w:val="000000"/>
        <w:sz w:val="20"/>
        <w:szCs w:val="20"/>
        <w:u w:val="none"/>
      </w:rPr>
    </w:lvl>
    <w:lvl w:ilvl="5" w:tplc="4C76BBB6">
      <w:start w:val="1"/>
      <w:numFmt w:val="lowerRoman"/>
      <w:lvlText w:val="%6."/>
      <w:lvlJc w:val="right"/>
      <w:pPr>
        <w:tabs>
          <w:tab w:val="num" w:pos="0"/>
        </w:tabs>
        <w:ind w:left="4320" w:hanging="180"/>
      </w:pPr>
      <w:rPr>
        <w:rFonts w:ascii="Times New Roman" w:eastAsia="Times New Roman" w:hAnsi="Times New Roman" w:cs="Times New Roman"/>
        <w:b w:val="0"/>
        <w:bCs w:val="0"/>
        <w:i w:val="0"/>
        <w:iCs w:val="0"/>
        <w:strike w:val="0"/>
        <w:color w:val="000000"/>
        <w:sz w:val="20"/>
        <w:szCs w:val="20"/>
        <w:u w:val="none"/>
      </w:rPr>
    </w:lvl>
    <w:lvl w:ilvl="6" w:tplc="DF1A7E38">
      <w:start w:val="1"/>
      <w:numFmt w:val="decimal"/>
      <w:lvlText w:val="%7."/>
      <w:lvlJc w:val="left"/>
      <w:pPr>
        <w:tabs>
          <w:tab w:val="num" w:pos="0"/>
        </w:tabs>
        <w:ind w:left="5040" w:hanging="360"/>
      </w:pPr>
      <w:rPr>
        <w:rFonts w:ascii="Times New Roman" w:eastAsia="Times New Roman" w:hAnsi="Times New Roman" w:cs="Times New Roman"/>
        <w:b w:val="0"/>
        <w:bCs w:val="0"/>
        <w:i w:val="0"/>
        <w:iCs w:val="0"/>
        <w:strike w:val="0"/>
        <w:color w:val="000000"/>
        <w:sz w:val="20"/>
        <w:szCs w:val="20"/>
        <w:u w:val="none"/>
      </w:rPr>
    </w:lvl>
    <w:lvl w:ilvl="7" w:tplc="CB9E0EF2">
      <w:start w:val="1"/>
      <w:numFmt w:val="lowerLetter"/>
      <w:lvlText w:val="%8."/>
      <w:lvlJc w:val="left"/>
      <w:pPr>
        <w:tabs>
          <w:tab w:val="num" w:pos="0"/>
        </w:tabs>
        <w:ind w:left="5760" w:hanging="360"/>
      </w:pPr>
      <w:rPr>
        <w:rFonts w:ascii="Times New Roman" w:eastAsia="Times New Roman" w:hAnsi="Times New Roman" w:cs="Times New Roman"/>
        <w:b w:val="0"/>
        <w:bCs w:val="0"/>
        <w:i w:val="0"/>
        <w:iCs w:val="0"/>
        <w:strike w:val="0"/>
        <w:color w:val="000000"/>
        <w:sz w:val="20"/>
        <w:szCs w:val="20"/>
        <w:u w:val="none"/>
      </w:rPr>
    </w:lvl>
    <w:lvl w:ilvl="8" w:tplc="A0DA7996">
      <w:start w:val="1"/>
      <w:numFmt w:val="lowerRoman"/>
      <w:lvlText w:val="%9."/>
      <w:lvlJc w:val="right"/>
      <w:pPr>
        <w:tabs>
          <w:tab w:val="num" w:pos="0"/>
        </w:tabs>
        <w:ind w:left="6480" w:hanging="180"/>
      </w:pPr>
      <w:rPr>
        <w:rFonts w:ascii="Times New Roman" w:eastAsia="Times New Roman" w:hAnsi="Times New Roman" w:cs="Times New Roman"/>
        <w:b w:val="0"/>
        <w:bCs w:val="0"/>
        <w:i w:val="0"/>
        <w:iCs w:val="0"/>
        <w:strike w:val="0"/>
        <w:color w:val="000000"/>
        <w:sz w:val="20"/>
        <w:szCs w:val="20"/>
        <w:u w:val="none"/>
      </w:rPr>
    </w:lvl>
  </w:abstractNum>
  <w:abstractNum w:abstractNumId="13">
    <w:nsid w:val="0000000E"/>
    <w:multiLevelType w:val="hybridMultilevel"/>
    <w:tmpl w:val="0000000E"/>
    <w:lvl w:ilvl="0" w:tplc="CC66E6CE">
      <w:start w:val="1"/>
      <w:numFmt w:val="bullet"/>
      <w:lvlText w:val="○"/>
      <w:lvlJc w:val="left"/>
      <w:pPr>
        <w:tabs>
          <w:tab w:val="num" w:pos="0"/>
        </w:tabs>
        <w:ind w:left="720" w:hanging="360"/>
      </w:pPr>
      <w:rPr>
        <w:rFonts w:ascii="Courier New" w:eastAsia="Courier New" w:hAnsi="Courier New" w:cs="Courier New"/>
        <w:b w:val="0"/>
        <w:bCs w:val="0"/>
        <w:i w:val="0"/>
        <w:iCs w:val="0"/>
        <w:strike w:val="0"/>
        <w:color w:val="000000"/>
        <w:sz w:val="20"/>
        <w:szCs w:val="20"/>
        <w:u w:val="none"/>
      </w:rPr>
    </w:lvl>
    <w:lvl w:ilvl="1" w:tplc="2BC6B86A">
      <w:start w:val="1"/>
      <w:numFmt w:val="bullet"/>
      <w:lvlText w:val="○"/>
      <w:lvlJc w:val="left"/>
      <w:pPr>
        <w:tabs>
          <w:tab w:val="num" w:pos="0"/>
        </w:tabs>
        <w:ind w:left="1440" w:hanging="360"/>
      </w:pPr>
      <w:rPr>
        <w:rFonts w:ascii="Courier New" w:eastAsia="Courier New" w:hAnsi="Courier New" w:cs="Courier New"/>
        <w:b w:val="0"/>
        <w:bCs w:val="0"/>
        <w:i w:val="0"/>
        <w:iCs w:val="0"/>
        <w:strike w:val="0"/>
        <w:color w:val="000000"/>
        <w:sz w:val="20"/>
        <w:szCs w:val="20"/>
        <w:u w:val="none"/>
      </w:rPr>
    </w:lvl>
    <w:lvl w:ilvl="2" w:tplc="4B7C2F90">
      <w:start w:val="1"/>
      <w:numFmt w:val="bullet"/>
      <w:lvlText w:val="■"/>
      <w:lvlJc w:val="right"/>
      <w:pPr>
        <w:tabs>
          <w:tab w:val="num" w:pos="0"/>
        </w:tabs>
        <w:ind w:left="2160" w:hanging="180"/>
      </w:pPr>
      <w:rPr>
        <w:rFonts w:ascii="Verdana" w:eastAsia="Verdana" w:hAnsi="Verdana" w:cs="Verdana"/>
        <w:b w:val="0"/>
        <w:bCs w:val="0"/>
        <w:i w:val="0"/>
        <w:iCs w:val="0"/>
        <w:strike w:val="0"/>
        <w:color w:val="000000"/>
        <w:sz w:val="20"/>
        <w:szCs w:val="20"/>
        <w:u w:val="none"/>
      </w:rPr>
    </w:lvl>
    <w:lvl w:ilvl="3" w:tplc="333AC5B0">
      <w:start w:val="1"/>
      <w:numFmt w:val="bullet"/>
      <w:lvlText w:val="●"/>
      <w:lvlJc w:val="left"/>
      <w:pPr>
        <w:tabs>
          <w:tab w:val="num" w:pos="0"/>
        </w:tabs>
        <w:ind w:left="2880" w:hanging="360"/>
      </w:pPr>
      <w:rPr>
        <w:rFonts w:ascii="Verdana" w:eastAsia="Verdana" w:hAnsi="Verdana" w:cs="Verdana"/>
        <w:b w:val="0"/>
        <w:bCs w:val="0"/>
        <w:i w:val="0"/>
        <w:iCs w:val="0"/>
        <w:strike w:val="0"/>
        <w:color w:val="000000"/>
        <w:sz w:val="20"/>
        <w:szCs w:val="20"/>
        <w:u w:val="none"/>
      </w:rPr>
    </w:lvl>
    <w:lvl w:ilvl="4" w:tplc="82101FFE">
      <w:start w:val="1"/>
      <w:numFmt w:val="bullet"/>
      <w:lvlText w:val="○"/>
      <w:lvlJc w:val="left"/>
      <w:pPr>
        <w:tabs>
          <w:tab w:val="num" w:pos="0"/>
        </w:tabs>
        <w:ind w:left="3600" w:hanging="360"/>
      </w:pPr>
      <w:rPr>
        <w:rFonts w:ascii="Courier New" w:eastAsia="Courier New" w:hAnsi="Courier New" w:cs="Courier New"/>
        <w:b w:val="0"/>
        <w:bCs w:val="0"/>
        <w:i w:val="0"/>
        <w:iCs w:val="0"/>
        <w:strike w:val="0"/>
        <w:color w:val="000000"/>
        <w:sz w:val="20"/>
        <w:szCs w:val="20"/>
        <w:u w:val="none"/>
      </w:rPr>
    </w:lvl>
    <w:lvl w:ilvl="5" w:tplc="D6147998">
      <w:start w:val="1"/>
      <w:numFmt w:val="bullet"/>
      <w:lvlText w:val="■"/>
      <w:lvlJc w:val="right"/>
      <w:pPr>
        <w:tabs>
          <w:tab w:val="num" w:pos="0"/>
        </w:tabs>
        <w:ind w:left="4320" w:hanging="180"/>
      </w:pPr>
      <w:rPr>
        <w:rFonts w:ascii="Verdana" w:eastAsia="Verdana" w:hAnsi="Verdana" w:cs="Verdana"/>
        <w:b w:val="0"/>
        <w:bCs w:val="0"/>
        <w:i w:val="0"/>
        <w:iCs w:val="0"/>
        <w:strike w:val="0"/>
        <w:color w:val="000000"/>
        <w:sz w:val="20"/>
        <w:szCs w:val="20"/>
        <w:u w:val="none"/>
      </w:rPr>
    </w:lvl>
    <w:lvl w:ilvl="6" w:tplc="4A423A2C">
      <w:start w:val="1"/>
      <w:numFmt w:val="bullet"/>
      <w:lvlText w:val="●"/>
      <w:lvlJc w:val="left"/>
      <w:pPr>
        <w:tabs>
          <w:tab w:val="num" w:pos="0"/>
        </w:tabs>
        <w:ind w:left="5040" w:hanging="360"/>
      </w:pPr>
      <w:rPr>
        <w:rFonts w:ascii="Verdana" w:eastAsia="Verdana" w:hAnsi="Verdana" w:cs="Verdana"/>
        <w:b w:val="0"/>
        <w:bCs w:val="0"/>
        <w:i w:val="0"/>
        <w:iCs w:val="0"/>
        <w:strike w:val="0"/>
        <w:color w:val="000000"/>
        <w:sz w:val="20"/>
        <w:szCs w:val="20"/>
        <w:u w:val="none"/>
      </w:rPr>
    </w:lvl>
    <w:lvl w:ilvl="7" w:tplc="FFBEB6FE">
      <w:start w:val="1"/>
      <w:numFmt w:val="bullet"/>
      <w:lvlText w:val="○"/>
      <w:lvlJc w:val="left"/>
      <w:pPr>
        <w:tabs>
          <w:tab w:val="num" w:pos="0"/>
        </w:tabs>
        <w:ind w:left="5760" w:hanging="360"/>
      </w:pPr>
      <w:rPr>
        <w:rFonts w:ascii="Courier New" w:eastAsia="Courier New" w:hAnsi="Courier New" w:cs="Courier New"/>
        <w:b w:val="0"/>
        <w:bCs w:val="0"/>
        <w:i w:val="0"/>
        <w:iCs w:val="0"/>
        <w:strike w:val="0"/>
        <w:color w:val="000000"/>
        <w:sz w:val="20"/>
        <w:szCs w:val="20"/>
        <w:u w:val="none"/>
      </w:rPr>
    </w:lvl>
    <w:lvl w:ilvl="8" w:tplc="CCC2C964">
      <w:start w:val="1"/>
      <w:numFmt w:val="bullet"/>
      <w:lvlText w:val="■"/>
      <w:lvlJc w:val="right"/>
      <w:pPr>
        <w:tabs>
          <w:tab w:val="num" w:pos="0"/>
        </w:tabs>
        <w:ind w:left="6480" w:hanging="180"/>
      </w:pPr>
      <w:rPr>
        <w:rFonts w:ascii="Verdana" w:eastAsia="Verdana" w:hAnsi="Verdana" w:cs="Verdana"/>
        <w:b w:val="0"/>
        <w:bCs w:val="0"/>
        <w:i w:val="0"/>
        <w:iCs w:val="0"/>
        <w:strike w:val="0"/>
        <w:color w:val="000000"/>
        <w:sz w:val="20"/>
        <w:szCs w:val="20"/>
        <w:u w:val="none"/>
      </w:rPr>
    </w:lvl>
  </w:abstractNum>
  <w:abstractNum w:abstractNumId="14">
    <w:nsid w:val="0000000F"/>
    <w:multiLevelType w:val="hybridMultilevel"/>
    <w:tmpl w:val="0000000F"/>
    <w:lvl w:ilvl="0" w:tplc="C1DCAEBA">
      <w:start w:val="1"/>
      <w:numFmt w:val="bullet"/>
      <w:lvlText w:val="○"/>
      <w:lvlJc w:val="left"/>
      <w:pPr>
        <w:tabs>
          <w:tab w:val="num" w:pos="0"/>
        </w:tabs>
        <w:ind w:left="720" w:hanging="360"/>
      </w:pPr>
      <w:rPr>
        <w:rFonts w:ascii="Courier New" w:eastAsia="Courier New" w:hAnsi="Courier New" w:cs="Courier New"/>
        <w:b w:val="0"/>
        <w:bCs w:val="0"/>
        <w:i w:val="0"/>
        <w:iCs w:val="0"/>
        <w:strike w:val="0"/>
        <w:color w:val="000000"/>
        <w:sz w:val="20"/>
        <w:szCs w:val="20"/>
        <w:u w:val="none"/>
      </w:rPr>
    </w:lvl>
    <w:lvl w:ilvl="1" w:tplc="C4C09852">
      <w:start w:val="1"/>
      <w:numFmt w:val="bullet"/>
      <w:lvlText w:val="○"/>
      <w:lvlJc w:val="left"/>
      <w:pPr>
        <w:tabs>
          <w:tab w:val="num" w:pos="0"/>
        </w:tabs>
        <w:ind w:left="1440" w:hanging="360"/>
      </w:pPr>
      <w:rPr>
        <w:rFonts w:ascii="Courier New" w:eastAsia="Courier New" w:hAnsi="Courier New" w:cs="Courier New"/>
        <w:b w:val="0"/>
        <w:bCs w:val="0"/>
        <w:i w:val="0"/>
        <w:iCs w:val="0"/>
        <w:strike w:val="0"/>
        <w:color w:val="000000"/>
        <w:sz w:val="20"/>
        <w:szCs w:val="20"/>
        <w:u w:val="none"/>
      </w:rPr>
    </w:lvl>
    <w:lvl w:ilvl="2" w:tplc="2DD46D14">
      <w:start w:val="1"/>
      <w:numFmt w:val="bullet"/>
      <w:lvlText w:val="■"/>
      <w:lvlJc w:val="right"/>
      <w:pPr>
        <w:tabs>
          <w:tab w:val="num" w:pos="0"/>
        </w:tabs>
        <w:ind w:left="2160" w:hanging="180"/>
      </w:pPr>
      <w:rPr>
        <w:rFonts w:ascii="Verdana" w:eastAsia="Verdana" w:hAnsi="Verdana" w:cs="Verdana"/>
        <w:b w:val="0"/>
        <w:bCs w:val="0"/>
        <w:i w:val="0"/>
        <w:iCs w:val="0"/>
        <w:strike w:val="0"/>
        <w:color w:val="000000"/>
        <w:sz w:val="20"/>
        <w:szCs w:val="20"/>
        <w:u w:val="none"/>
      </w:rPr>
    </w:lvl>
    <w:lvl w:ilvl="3" w:tplc="156899BC">
      <w:start w:val="1"/>
      <w:numFmt w:val="bullet"/>
      <w:lvlText w:val="●"/>
      <w:lvlJc w:val="left"/>
      <w:pPr>
        <w:tabs>
          <w:tab w:val="num" w:pos="0"/>
        </w:tabs>
        <w:ind w:left="2880" w:hanging="360"/>
      </w:pPr>
      <w:rPr>
        <w:rFonts w:ascii="Verdana" w:eastAsia="Verdana" w:hAnsi="Verdana" w:cs="Verdana"/>
        <w:b w:val="0"/>
        <w:bCs w:val="0"/>
        <w:i w:val="0"/>
        <w:iCs w:val="0"/>
        <w:strike w:val="0"/>
        <w:color w:val="000000"/>
        <w:sz w:val="20"/>
        <w:szCs w:val="20"/>
        <w:u w:val="none"/>
      </w:rPr>
    </w:lvl>
    <w:lvl w:ilvl="4" w:tplc="612431F0">
      <w:start w:val="1"/>
      <w:numFmt w:val="bullet"/>
      <w:lvlText w:val="○"/>
      <w:lvlJc w:val="left"/>
      <w:pPr>
        <w:tabs>
          <w:tab w:val="num" w:pos="0"/>
        </w:tabs>
        <w:ind w:left="3600" w:hanging="360"/>
      </w:pPr>
      <w:rPr>
        <w:rFonts w:ascii="Courier New" w:eastAsia="Courier New" w:hAnsi="Courier New" w:cs="Courier New"/>
        <w:b w:val="0"/>
        <w:bCs w:val="0"/>
        <w:i w:val="0"/>
        <w:iCs w:val="0"/>
        <w:strike w:val="0"/>
        <w:color w:val="000000"/>
        <w:sz w:val="20"/>
        <w:szCs w:val="20"/>
        <w:u w:val="none"/>
      </w:rPr>
    </w:lvl>
    <w:lvl w:ilvl="5" w:tplc="0D3E7AEE">
      <w:start w:val="1"/>
      <w:numFmt w:val="bullet"/>
      <w:lvlText w:val="■"/>
      <w:lvlJc w:val="right"/>
      <w:pPr>
        <w:tabs>
          <w:tab w:val="num" w:pos="0"/>
        </w:tabs>
        <w:ind w:left="4320" w:hanging="180"/>
      </w:pPr>
      <w:rPr>
        <w:rFonts w:ascii="Verdana" w:eastAsia="Verdana" w:hAnsi="Verdana" w:cs="Verdana"/>
        <w:b w:val="0"/>
        <w:bCs w:val="0"/>
        <w:i w:val="0"/>
        <w:iCs w:val="0"/>
        <w:strike w:val="0"/>
        <w:color w:val="000000"/>
        <w:sz w:val="20"/>
        <w:szCs w:val="20"/>
        <w:u w:val="none"/>
      </w:rPr>
    </w:lvl>
    <w:lvl w:ilvl="6" w:tplc="62D2ACAE">
      <w:start w:val="1"/>
      <w:numFmt w:val="bullet"/>
      <w:lvlText w:val="●"/>
      <w:lvlJc w:val="left"/>
      <w:pPr>
        <w:tabs>
          <w:tab w:val="num" w:pos="0"/>
        </w:tabs>
        <w:ind w:left="5040" w:hanging="360"/>
      </w:pPr>
      <w:rPr>
        <w:rFonts w:ascii="Verdana" w:eastAsia="Verdana" w:hAnsi="Verdana" w:cs="Verdana"/>
        <w:b w:val="0"/>
        <w:bCs w:val="0"/>
        <w:i w:val="0"/>
        <w:iCs w:val="0"/>
        <w:strike w:val="0"/>
        <w:color w:val="000000"/>
        <w:sz w:val="20"/>
        <w:szCs w:val="20"/>
        <w:u w:val="none"/>
      </w:rPr>
    </w:lvl>
    <w:lvl w:ilvl="7" w:tplc="2F76315C">
      <w:start w:val="1"/>
      <w:numFmt w:val="bullet"/>
      <w:lvlText w:val="○"/>
      <w:lvlJc w:val="left"/>
      <w:pPr>
        <w:tabs>
          <w:tab w:val="num" w:pos="0"/>
        </w:tabs>
        <w:ind w:left="5760" w:hanging="360"/>
      </w:pPr>
      <w:rPr>
        <w:rFonts w:ascii="Courier New" w:eastAsia="Courier New" w:hAnsi="Courier New" w:cs="Courier New"/>
        <w:b w:val="0"/>
        <w:bCs w:val="0"/>
        <w:i w:val="0"/>
        <w:iCs w:val="0"/>
        <w:strike w:val="0"/>
        <w:color w:val="000000"/>
        <w:sz w:val="20"/>
        <w:szCs w:val="20"/>
        <w:u w:val="none"/>
      </w:rPr>
    </w:lvl>
    <w:lvl w:ilvl="8" w:tplc="F0D6EBA0">
      <w:start w:val="1"/>
      <w:numFmt w:val="bullet"/>
      <w:lvlText w:val="■"/>
      <w:lvlJc w:val="right"/>
      <w:pPr>
        <w:tabs>
          <w:tab w:val="num" w:pos="0"/>
        </w:tabs>
        <w:ind w:left="6480" w:hanging="180"/>
      </w:pPr>
      <w:rPr>
        <w:rFonts w:ascii="Verdana" w:eastAsia="Verdana" w:hAnsi="Verdana" w:cs="Verdana"/>
        <w:b w:val="0"/>
        <w:bCs w:val="0"/>
        <w:i w:val="0"/>
        <w:iCs w:val="0"/>
        <w:strike w:val="0"/>
        <w:color w:val="000000"/>
        <w:sz w:val="20"/>
        <w:szCs w:val="20"/>
        <w:u w:val="none"/>
      </w:rPr>
    </w:lvl>
  </w:abstractNum>
  <w:abstractNum w:abstractNumId="15">
    <w:nsid w:val="00000010"/>
    <w:multiLevelType w:val="hybridMultilevel"/>
    <w:tmpl w:val="00000010"/>
    <w:lvl w:ilvl="0" w:tplc="10829644">
      <w:start w:val="1"/>
      <w:numFmt w:val="bullet"/>
      <w:lvlText w:val="●"/>
      <w:lvlJc w:val="left"/>
      <w:pPr>
        <w:tabs>
          <w:tab w:val="num" w:pos="0"/>
        </w:tabs>
        <w:ind w:left="360" w:firstLine="0"/>
      </w:pPr>
      <w:rPr>
        <w:rFonts w:ascii="Verdana" w:eastAsia="Verdana" w:hAnsi="Verdana" w:cs="Verdana"/>
        <w:b w:val="0"/>
        <w:bCs w:val="0"/>
        <w:i w:val="0"/>
        <w:iCs w:val="0"/>
        <w:strike w:val="0"/>
        <w:color w:val="000000"/>
        <w:sz w:val="20"/>
        <w:szCs w:val="20"/>
        <w:u w:val="none"/>
      </w:rPr>
    </w:lvl>
    <w:lvl w:ilvl="1" w:tplc="398C0F50">
      <w:start w:val="1"/>
      <w:numFmt w:val="lowerLetter"/>
      <w:lvlText w:val="%2."/>
      <w:lvlJc w:val="left"/>
      <w:pPr>
        <w:tabs>
          <w:tab w:val="num" w:pos="0"/>
        </w:tabs>
        <w:ind w:left="1080" w:firstLine="0"/>
      </w:pPr>
      <w:rPr>
        <w:rFonts w:ascii="Times New Roman" w:eastAsia="Times New Roman" w:hAnsi="Times New Roman" w:cs="Times New Roman"/>
        <w:b w:val="0"/>
        <w:bCs w:val="0"/>
        <w:i w:val="0"/>
        <w:iCs w:val="0"/>
        <w:strike w:val="0"/>
        <w:color w:val="000000"/>
        <w:sz w:val="20"/>
        <w:szCs w:val="20"/>
        <w:u w:val="none"/>
      </w:rPr>
    </w:lvl>
    <w:lvl w:ilvl="2" w:tplc="EDFED692">
      <w:start w:val="1"/>
      <w:numFmt w:val="lowerRoman"/>
      <w:lvlText w:val="%3."/>
      <w:lvlJc w:val="right"/>
      <w:pPr>
        <w:tabs>
          <w:tab w:val="num" w:pos="0"/>
        </w:tabs>
        <w:ind w:left="1800" w:firstLine="180"/>
      </w:pPr>
      <w:rPr>
        <w:rFonts w:ascii="Times New Roman" w:eastAsia="Times New Roman" w:hAnsi="Times New Roman" w:cs="Times New Roman"/>
        <w:b w:val="0"/>
        <w:bCs w:val="0"/>
        <w:i w:val="0"/>
        <w:iCs w:val="0"/>
        <w:strike w:val="0"/>
        <w:color w:val="000000"/>
        <w:sz w:val="20"/>
        <w:szCs w:val="20"/>
        <w:u w:val="none"/>
      </w:rPr>
    </w:lvl>
    <w:lvl w:ilvl="3" w:tplc="2248766E">
      <w:start w:val="1"/>
      <w:numFmt w:val="decimal"/>
      <w:lvlText w:val="%4."/>
      <w:lvlJc w:val="left"/>
      <w:pPr>
        <w:tabs>
          <w:tab w:val="num" w:pos="0"/>
        </w:tabs>
        <w:ind w:left="2520" w:firstLine="0"/>
      </w:pPr>
      <w:rPr>
        <w:rFonts w:ascii="Times New Roman" w:eastAsia="Times New Roman" w:hAnsi="Times New Roman" w:cs="Times New Roman"/>
        <w:b w:val="0"/>
        <w:bCs w:val="0"/>
        <w:i w:val="0"/>
        <w:iCs w:val="0"/>
        <w:strike w:val="0"/>
        <w:color w:val="000000"/>
        <w:sz w:val="20"/>
        <w:szCs w:val="20"/>
        <w:u w:val="none"/>
      </w:rPr>
    </w:lvl>
    <w:lvl w:ilvl="4" w:tplc="DCE6E22A">
      <w:start w:val="1"/>
      <w:numFmt w:val="lowerLetter"/>
      <w:lvlText w:val="%5."/>
      <w:lvlJc w:val="left"/>
      <w:pPr>
        <w:tabs>
          <w:tab w:val="num" w:pos="0"/>
        </w:tabs>
        <w:ind w:left="3240" w:firstLine="0"/>
      </w:pPr>
      <w:rPr>
        <w:rFonts w:ascii="Times New Roman" w:eastAsia="Times New Roman" w:hAnsi="Times New Roman" w:cs="Times New Roman"/>
        <w:b w:val="0"/>
        <w:bCs w:val="0"/>
        <w:i w:val="0"/>
        <w:iCs w:val="0"/>
        <w:strike w:val="0"/>
        <w:color w:val="000000"/>
        <w:sz w:val="20"/>
        <w:szCs w:val="20"/>
        <w:u w:val="none"/>
      </w:rPr>
    </w:lvl>
    <w:lvl w:ilvl="5" w:tplc="0A0A9D9A">
      <w:start w:val="1"/>
      <w:numFmt w:val="lowerRoman"/>
      <w:lvlText w:val="%6."/>
      <w:lvlJc w:val="right"/>
      <w:pPr>
        <w:tabs>
          <w:tab w:val="num" w:pos="0"/>
        </w:tabs>
        <w:ind w:left="3960" w:firstLine="180"/>
      </w:pPr>
      <w:rPr>
        <w:rFonts w:ascii="Times New Roman" w:eastAsia="Times New Roman" w:hAnsi="Times New Roman" w:cs="Times New Roman"/>
        <w:b w:val="0"/>
        <w:bCs w:val="0"/>
        <w:i w:val="0"/>
        <w:iCs w:val="0"/>
        <w:strike w:val="0"/>
        <w:color w:val="000000"/>
        <w:sz w:val="20"/>
        <w:szCs w:val="20"/>
        <w:u w:val="none"/>
      </w:rPr>
    </w:lvl>
    <w:lvl w:ilvl="6" w:tplc="A8A413C0">
      <w:start w:val="1"/>
      <w:numFmt w:val="decimal"/>
      <w:lvlText w:val="%7."/>
      <w:lvlJc w:val="left"/>
      <w:pPr>
        <w:tabs>
          <w:tab w:val="num" w:pos="0"/>
        </w:tabs>
        <w:ind w:left="4680" w:firstLine="0"/>
      </w:pPr>
      <w:rPr>
        <w:rFonts w:ascii="Times New Roman" w:eastAsia="Times New Roman" w:hAnsi="Times New Roman" w:cs="Times New Roman"/>
        <w:b w:val="0"/>
        <w:bCs w:val="0"/>
        <w:i w:val="0"/>
        <w:iCs w:val="0"/>
        <w:strike w:val="0"/>
        <w:color w:val="000000"/>
        <w:sz w:val="20"/>
        <w:szCs w:val="20"/>
        <w:u w:val="none"/>
      </w:rPr>
    </w:lvl>
    <w:lvl w:ilvl="7" w:tplc="08F86F8C">
      <w:start w:val="1"/>
      <w:numFmt w:val="lowerLetter"/>
      <w:lvlText w:val="%8."/>
      <w:lvlJc w:val="left"/>
      <w:pPr>
        <w:tabs>
          <w:tab w:val="num" w:pos="0"/>
        </w:tabs>
        <w:ind w:left="5400" w:firstLine="0"/>
      </w:pPr>
      <w:rPr>
        <w:rFonts w:ascii="Times New Roman" w:eastAsia="Times New Roman" w:hAnsi="Times New Roman" w:cs="Times New Roman"/>
        <w:b w:val="0"/>
        <w:bCs w:val="0"/>
        <w:i w:val="0"/>
        <w:iCs w:val="0"/>
        <w:strike w:val="0"/>
        <w:color w:val="000000"/>
        <w:sz w:val="20"/>
        <w:szCs w:val="20"/>
        <w:u w:val="none"/>
      </w:rPr>
    </w:lvl>
    <w:lvl w:ilvl="8" w:tplc="BB4E113C">
      <w:start w:val="1"/>
      <w:numFmt w:val="lowerRoman"/>
      <w:lvlText w:val="%9."/>
      <w:lvlJc w:val="right"/>
      <w:pPr>
        <w:tabs>
          <w:tab w:val="num" w:pos="0"/>
        </w:tabs>
        <w:ind w:left="6120" w:firstLine="180"/>
      </w:pPr>
      <w:rPr>
        <w:rFonts w:ascii="Times New Roman" w:eastAsia="Times New Roman" w:hAnsi="Times New Roman" w:cs="Times New Roman"/>
        <w:b w:val="0"/>
        <w:bCs w:val="0"/>
        <w:i w:val="0"/>
        <w:iCs w:val="0"/>
        <w:strike w:val="0"/>
        <w:color w:val="000000"/>
        <w:sz w:val="20"/>
        <w:szCs w:val="20"/>
        <w:u w:val="none"/>
      </w:rPr>
    </w:lvl>
  </w:abstractNum>
  <w:abstractNum w:abstractNumId="16">
    <w:nsid w:val="00000011"/>
    <w:multiLevelType w:val="hybridMultilevel"/>
    <w:tmpl w:val="00000011"/>
    <w:lvl w:ilvl="0" w:tplc="A2DEAECC">
      <w:start w:val="1"/>
      <w:numFmt w:val="bullet"/>
      <w:lvlText w:val="●"/>
      <w:lvlJc w:val="left"/>
      <w:pPr>
        <w:tabs>
          <w:tab w:val="num" w:pos="0"/>
        </w:tabs>
        <w:ind w:left="360" w:firstLine="0"/>
      </w:pPr>
      <w:rPr>
        <w:rFonts w:ascii="Verdana" w:eastAsia="Verdana" w:hAnsi="Verdana" w:cs="Verdana"/>
        <w:b w:val="0"/>
        <w:bCs w:val="0"/>
        <w:i w:val="0"/>
        <w:iCs w:val="0"/>
        <w:strike w:val="0"/>
        <w:color w:val="000000"/>
        <w:sz w:val="20"/>
        <w:szCs w:val="20"/>
        <w:u w:val="none"/>
      </w:rPr>
    </w:lvl>
    <w:lvl w:ilvl="1" w:tplc="757A2E0E">
      <w:start w:val="1"/>
      <w:numFmt w:val="bullet"/>
      <w:lvlText w:val="○"/>
      <w:lvlJc w:val="left"/>
      <w:pPr>
        <w:tabs>
          <w:tab w:val="num" w:pos="0"/>
        </w:tabs>
        <w:ind w:left="1080" w:firstLine="0"/>
      </w:pPr>
      <w:rPr>
        <w:rFonts w:ascii="Courier New" w:eastAsia="Courier New" w:hAnsi="Courier New" w:cs="Courier New"/>
        <w:b w:val="0"/>
        <w:bCs w:val="0"/>
        <w:i w:val="0"/>
        <w:iCs w:val="0"/>
        <w:strike w:val="0"/>
        <w:color w:val="000000"/>
        <w:sz w:val="20"/>
        <w:szCs w:val="20"/>
        <w:u w:val="none"/>
      </w:rPr>
    </w:lvl>
    <w:lvl w:ilvl="2" w:tplc="369E975A">
      <w:start w:val="1"/>
      <w:numFmt w:val="bullet"/>
      <w:lvlText w:val="■"/>
      <w:lvlJc w:val="right"/>
      <w:pPr>
        <w:tabs>
          <w:tab w:val="num" w:pos="0"/>
        </w:tabs>
        <w:ind w:left="1800" w:firstLine="180"/>
      </w:pPr>
      <w:rPr>
        <w:rFonts w:ascii="Verdana" w:eastAsia="Verdana" w:hAnsi="Verdana" w:cs="Verdana"/>
        <w:b w:val="0"/>
        <w:bCs w:val="0"/>
        <w:i w:val="0"/>
        <w:iCs w:val="0"/>
        <w:strike w:val="0"/>
        <w:color w:val="000000"/>
        <w:sz w:val="20"/>
        <w:szCs w:val="20"/>
        <w:u w:val="none"/>
      </w:rPr>
    </w:lvl>
    <w:lvl w:ilvl="3" w:tplc="BDA85344">
      <w:start w:val="1"/>
      <w:numFmt w:val="bullet"/>
      <w:lvlText w:val="●"/>
      <w:lvlJc w:val="left"/>
      <w:pPr>
        <w:tabs>
          <w:tab w:val="num" w:pos="0"/>
        </w:tabs>
        <w:ind w:left="2520" w:firstLine="0"/>
      </w:pPr>
      <w:rPr>
        <w:rFonts w:ascii="Verdana" w:eastAsia="Verdana" w:hAnsi="Verdana" w:cs="Verdana"/>
        <w:b w:val="0"/>
        <w:bCs w:val="0"/>
        <w:i w:val="0"/>
        <w:iCs w:val="0"/>
        <w:strike w:val="0"/>
        <w:color w:val="000000"/>
        <w:sz w:val="20"/>
        <w:szCs w:val="20"/>
        <w:u w:val="none"/>
      </w:rPr>
    </w:lvl>
    <w:lvl w:ilvl="4" w:tplc="E91EB004">
      <w:start w:val="1"/>
      <w:numFmt w:val="bullet"/>
      <w:lvlText w:val="○"/>
      <w:lvlJc w:val="left"/>
      <w:pPr>
        <w:tabs>
          <w:tab w:val="num" w:pos="0"/>
        </w:tabs>
        <w:ind w:left="3240" w:firstLine="0"/>
      </w:pPr>
      <w:rPr>
        <w:rFonts w:ascii="Courier New" w:eastAsia="Courier New" w:hAnsi="Courier New" w:cs="Courier New"/>
        <w:b w:val="0"/>
        <w:bCs w:val="0"/>
        <w:i w:val="0"/>
        <w:iCs w:val="0"/>
        <w:strike w:val="0"/>
        <w:color w:val="000000"/>
        <w:sz w:val="20"/>
        <w:szCs w:val="20"/>
        <w:u w:val="none"/>
      </w:rPr>
    </w:lvl>
    <w:lvl w:ilvl="5" w:tplc="3BCC8C58">
      <w:start w:val="1"/>
      <w:numFmt w:val="bullet"/>
      <w:lvlText w:val="■"/>
      <w:lvlJc w:val="right"/>
      <w:pPr>
        <w:tabs>
          <w:tab w:val="num" w:pos="0"/>
        </w:tabs>
        <w:ind w:left="3960" w:firstLine="180"/>
      </w:pPr>
      <w:rPr>
        <w:rFonts w:ascii="Verdana" w:eastAsia="Verdana" w:hAnsi="Verdana" w:cs="Verdana"/>
        <w:b w:val="0"/>
        <w:bCs w:val="0"/>
        <w:i w:val="0"/>
        <w:iCs w:val="0"/>
        <w:strike w:val="0"/>
        <w:color w:val="000000"/>
        <w:sz w:val="20"/>
        <w:szCs w:val="20"/>
        <w:u w:val="none"/>
      </w:rPr>
    </w:lvl>
    <w:lvl w:ilvl="6" w:tplc="9DAE9F7C">
      <w:start w:val="1"/>
      <w:numFmt w:val="bullet"/>
      <w:lvlText w:val="●"/>
      <w:lvlJc w:val="left"/>
      <w:pPr>
        <w:tabs>
          <w:tab w:val="num" w:pos="0"/>
        </w:tabs>
        <w:ind w:left="4680" w:firstLine="0"/>
      </w:pPr>
      <w:rPr>
        <w:rFonts w:ascii="Verdana" w:eastAsia="Verdana" w:hAnsi="Verdana" w:cs="Verdana"/>
        <w:b w:val="0"/>
        <w:bCs w:val="0"/>
        <w:i w:val="0"/>
        <w:iCs w:val="0"/>
        <w:strike w:val="0"/>
        <w:color w:val="000000"/>
        <w:sz w:val="20"/>
        <w:szCs w:val="20"/>
        <w:u w:val="none"/>
      </w:rPr>
    </w:lvl>
    <w:lvl w:ilvl="7" w:tplc="095451AE">
      <w:start w:val="1"/>
      <w:numFmt w:val="bullet"/>
      <w:lvlText w:val="○"/>
      <w:lvlJc w:val="left"/>
      <w:pPr>
        <w:tabs>
          <w:tab w:val="num" w:pos="0"/>
        </w:tabs>
        <w:ind w:left="5400" w:firstLine="0"/>
      </w:pPr>
      <w:rPr>
        <w:rFonts w:ascii="Courier New" w:eastAsia="Courier New" w:hAnsi="Courier New" w:cs="Courier New"/>
        <w:b w:val="0"/>
        <w:bCs w:val="0"/>
        <w:i w:val="0"/>
        <w:iCs w:val="0"/>
        <w:strike w:val="0"/>
        <w:color w:val="000000"/>
        <w:sz w:val="20"/>
        <w:szCs w:val="20"/>
        <w:u w:val="none"/>
      </w:rPr>
    </w:lvl>
    <w:lvl w:ilvl="8" w:tplc="FBA0AD3E">
      <w:start w:val="1"/>
      <w:numFmt w:val="bullet"/>
      <w:lvlText w:val="■"/>
      <w:lvlJc w:val="right"/>
      <w:pPr>
        <w:tabs>
          <w:tab w:val="num" w:pos="0"/>
        </w:tabs>
        <w:ind w:left="6120" w:firstLine="180"/>
      </w:pPr>
      <w:rPr>
        <w:rFonts w:ascii="Verdana" w:eastAsia="Verdana" w:hAnsi="Verdana" w:cs="Verdana"/>
        <w:b w:val="0"/>
        <w:bCs w:val="0"/>
        <w:i w:val="0"/>
        <w:iCs w:val="0"/>
        <w:strike w:val="0"/>
        <w:color w:val="000000"/>
        <w:sz w:val="20"/>
        <w:szCs w:val="20"/>
        <w:u w:val="none"/>
      </w:rPr>
    </w:lvl>
  </w:abstractNum>
  <w:abstractNum w:abstractNumId="17">
    <w:nsid w:val="09F51D55"/>
    <w:multiLevelType w:val="hybridMultilevel"/>
    <w:tmpl w:val="12ACD2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0EF50A89"/>
    <w:multiLevelType w:val="hybridMultilevel"/>
    <w:tmpl w:val="AF641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100535F8"/>
    <w:multiLevelType w:val="hybridMultilevel"/>
    <w:tmpl w:val="430C9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12CD7C33"/>
    <w:multiLevelType w:val="multilevel"/>
    <w:tmpl w:val="12CD7C33"/>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nsid w:val="17943AC0"/>
    <w:multiLevelType w:val="multilevel"/>
    <w:tmpl w:val="12CD7C33"/>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nsid w:val="1849594F"/>
    <w:multiLevelType w:val="hybridMultilevel"/>
    <w:tmpl w:val="F04C1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2DB416C0"/>
    <w:multiLevelType w:val="hybridMultilevel"/>
    <w:tmpl w:val="FB766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1A2613B"/>
    <w:multiLevelType w:val="hybridMultilevel"/>
    <w:tmpl w:val="AA529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46A08B8"/>
    <w:multiLevelType w:val="singleLevel"/>
    <w:tmpl w:val="EEEC824A"/>
    <w:lvl w:ilvl="0">
      <w:start w:val="1"/>
      <w:numFmt w:val="decimal"/>
      <w:lvlText w:val="%1"/>
      <w:legacy w:legacy="1" w:legacySpace="0" w:legacyIndent="360"/>
      <w:lvlJc w:val="left"/>
      <w:rPr>
        <w:rFonts w:ascii="Times New Roman" w:hAnsi="Times New Roman" w:cs="Times New Roman" w:hint="default"/>
      </w:rPr>
    </w:lvl>
  </w:abstractNum>
  <w:abstractNum w:abstractNumId="26">
    <w:nsid w:val="46D2245E"/>
    <w:multiLevelType w:val="multilevel"/>
    <w:tmpl w:val="CD0CEDA6"/>
    <w:lvl w:ilvl="0">
      <w:start w:val="1"/>
      <w:numFmt w:val="bullet"/>
      <w:lvlText w:val="✓"/>
      <w:lvlJc w:val="left"/>
      <w:pPr>
        <w:ind w:left="360" w:firstLine="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7">
    <w:nsid w:val="5A7172A4"/>
    <w:multiLevelType w:val="hybridMultilevel"/>
    <w:tmpl w:val="B646355A"/>
    <w:lvl w:ilvl="0" w:tplc="5BFE9872">
      <w:start w:val="2006"/>
      <w:numFmt w:val="decimal"/>
      <w:lvlText w:val="%1"/>
      <w:lvlJc w:val="left"/>
      <w:pPr>
        <w:ind w:left="1080" w:hanging="48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28">
    <w:nsid w:val="611652E4"/>
    <w:multiLevelType w:val="hybridMultilevel"/>
    <w:tmpl w:val="68CCD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9F0650A"/>
    <w:multiLevelType w:val="multilevel"/>
    <w:tmpl w:val="12CD7C33"/>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nsid w:val="6EE10725"/>
    <w:multiLevelType w:val="hybridMultilevel"/>
    <w:tmpl w:val="3E2ECB0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nsid w:val="756621FC"/>
    <w:multiLevelType w:val="hybridMultilevel"/>
    <w:tmpl w:val="96B05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84A7DED"/>
    <w:multiLevelType w:val="multilevel"/>
    <w:tmpl w:val="6D04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8DC6530"/>
    <w:multiLevelType w:val="hybridMultilevel"/>
    <w:tmpl w:val="3B8CF85C"/>
    <w:lvl w:ilvl="0" w:tplc="4009000F">
      <w:start w:val="1"/>
      <w:numFmt w:val="decimal"/>
      <w:lvlText w:val="%1."/>
      <w:lvlJc w:val="left"/>
      <w:pPr>
        <w:ind w:left="1080" w:hanging="360"/>
      </w:pPr>
      <w:rPr>
        <w:rFonts w:cs="Times New Roman"/>
      </w:rPr>
    </w:lvl>
    <w:lvl w:ilvl="1" w:tplc="40090019" w:tentative="1">
      <w:start w:val="1"/>
      <w:numFmt w:val="lowerLetter"/>
      <w:lvlText w:val="%2."/>
      <w:lvlJc w:val="left"/>
      <w:pPr>
        <w:ind w:left="1800" w:hanging="360"/>
      </w:pPr>
      <w:rPr>
        <w:rFonts w:cs="Times New Roman"/>
      </w:rPr>
    </w:lvl>
    <w:lvl w:ilvl="2" w:tplc="4009001B" w:tentative="1">
      <w:start w:val="1"/>
      <w:numFmt w:val="lowerRoman"/>
      <w:lvlText w:val="%3."/>
      <w:lvlJc w:val="right"/>
      <w:pPr>
        <w:ind w:left="2520" w:hanging="180"/>
      </w:pPr>
      <w:rPr>
        <w:rFonts w:cs="Times New Roman"/>
      </w:rPr>
    </w:lvl>
    <w:lvl w:ilvl="3" w:tplc="4009000F" w:tentative="1">
      <w:start w:val="1"/>
      <w:numFmt w:val="decimal"/>
      <w:lvlText w:val="%4."/>
      <w:lvlJc w:val="left"/>
      <w:pPr>
        <w:ind w:left="3240" w:hanging="360"/>
      </w:pPr>
      <w:rPr>
        <w:rFonts w:cs="Times New Roman"/>
      </w:rPr>
    </w:lvl>
    <w:lvl w:ilvl="4" w:tplc="40090019" w:tentative="1">
      <w:start w:val="1"/>
      <w:numFmt w:val="lowerLetter"/>
      <w:lvlText w:val="%5."/>
      <w:lvlJc w:val="left"/>
      <w:pPr>
        <w:ind w:left="3960" w:hanging="360"/>
      </w:pPr>
      <w:rPr>
        <w:rFonts w:cs="Times New Roman"/>
      </w:rPr>
    </w:lvl>
    <w:lvl w:ilvl="5" w:tplc="4009001B" w:tentative="1">
      <w:start w:val="1"/>
      <w:numFmt w:val="lowerRoman"/>
      <w:lvlText w:val="%6."/>
      <w:lvlJc w:val="right"/>
      <w:pPr>
        <w:ind w:left="4680" w:hanging="180"/>
      </w:pPr>
      <w:rPr>
        <w:rFonts w:cs="Times New Roman"/>
      </w:rPr>
    </w:lvl>
    <w:lvl w:ilvl="6" w:tplc="4009000F" w:tentative="1">
      <w:start w:val="1"/>
      <w:numFmt w:val="decimal"/>
      <w:lvlText w:val="%7."/>
      <w:lvlJc w:val="left"/>
      <w:pPr>
        <w:ind w:left="5400" w:hanging="360"/>
      </w:pPr>
      <w:rPr>
        <w:rFonts w:cs="Times New Roman"/>
      </w:rPr>
    </w:lvl>
    <w:lvl w:ilvl="7" w:tplc="40090019" w:tentative="1">
      <w:start w:val="1"/>
      <w:numFmt w:val="lowerLetter"/>
      <w:lvlText w:val="%8."/>
      <w:lvlJc w:val="left"/>
      <w:pPr>
        <w:ind w:left="6120" w:hanging="360"/>
      </w:pPr>
      <w:rPr>
        <w:rFonts w:cs="Times New Roman"/>
      </w:rPr>
    </w:lvl>
    <w:lvl w:ilvl="8" w:tplc="4009001B" w:tentative="1">
      <w:start w:val="1"/>
      <w:numFmt w:val="lowerRoman"/>
      <w:lvlText w:val="%9."/>
      <w:lvlJc w:val="right"/>
      <w:pPr>
        <w:ind w:left="6840" w:hanging="180"/>
      </w:pPr>
      <w:rPr>
        <w:rFonts w:cs="Times New Roman"/>
      </w:rPr>
    </w:lvl>
  </w:abstractNum>
  <w:abstractNum w:abstractNumId="34">
    <w:nsid w:val="7EB53B80"/>
    <w:multiLevelType w:val="hybridMultilevel"/>
    <w:tmpl w:val="1EF86680"/>
    <w:lvl w:ilvl="0" w:tplc="896ED2D8">
      <w:start w:val="1"/>
      <w:numFmt w:val="decimal"/>
      <w:lvlText w:val="%1"/>
      <w:lvlJc w:val="left"/>
      <w:pPr>
        <w:ind w:left="600" w:hanging="42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25"/>
    <w:lvlOverride w:ilvl="0">
      <w:lvl w:ilvl="0">
        <w:start w:val="4"/>
        <w:numFmt w:val="decimal"/>
        <w:lvlText w:val="%1"/>
        <w:legacy w:legacy="1" w:legacySpace="0" w:legacyIndent="360"/>
        <w:lvlJc w:val="left"/>
        <w:rPr>
          <w:rFonts w:ascii="Times New Roman" w:hAnsi="Times New Roman" w:cs="Times New Roman" w:hint="default"/>
        </w:rPr>
      </w:lvl>
    </w:lvlOverride>
  </w:num>
  <w:num w:numId="19">
    <w:abstractNumId w:val="33"/>
  </w:num>
  <w:num w:numId="20">
    <w:abstractNumId w:val="34"/>
  </w:num>
  <w:num w:numId="21">
    <w:abstractNumId w:val="27"/>
  </w:num>
  <w:num w:numId="22">
    <w:abstractNumId w:val="24"/>
  </w:num>
  <w:num w:numId="23">
    <w:abstractNumId w:val="30"/>
  </w:num>
  <w:num w:numId="24">
    <w:abstractNumId w:val="23"/>
  </w:num>
  <w:num w:numId="25">
    <w:abstractNumId w:val="32"/>
  </w:num>
  <w:num w:numId="26">
    <w:abstractNumId w:val="18"/>
  </w:num>
  <w:num w:numId="27">
    <w:abstractNumId w:val="22"/>
  </w:num>
  <w:num w:numId="28">
    <w:abstractNumId w:val="20"/>
  </w:num>
  <w:num w:numId="29">
    <w:abstractNumId w:val="17"/>
  </w:num>
  <w:num w:numId="30">
    <w:abstractNumId w:val="19"/>
  </w:num>
  <w:num w:numId="31">
    <w:abstractNumId w:val="31"/>
  </w:num>
  <w:num w:numId="32">
    <w:abstractNumId w:val="28"/>
  </w:num>
  <w:num w:numId="33">
    <w:abstractNumId w:val="29"/>
  </w:num>
  <w:num w:numId="34">
    <w:abstractNumId w:val="26"/>
  </w:num>
  <w:num w:numId="3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7B3E"/>
    <w:rsid w:val="000018EE"/>
    <w:rsid w:val="0000361C"/>
    <w:rsid w:val="00022A84"/>
    <w:rsid w:val="00022FD6"/>
    <w:rsid w:val="00024AD8"/>
    <w:rsid w:val="00026F4B"/>
    <w:rsid w:val="00027AC9"/>
    <w:rsid w:val="00031173"/>
    <w:rsid w:val="000336F4"/>
    <w:rsid w:val="000339F0"/>
    <w:rsid w:val="00037B1A"/>
    <w:rsid w:val="0004372D"/>
    <w:rsid w:val="0007110B"/>
    <w:rsid w:val="000728E1"/>
    <w:rsid w:val="00074FC2"/>
    <w:rsid w:val="00080276"/>
    <w:rsid w:val="00080B63"/>
    <w:rsid w:val="00081557"/>
    <w:rsid w:val="00082D89"/>
    <w:rsid w:val="00084933"/>
    <w:rsid w:val="00086DB7"/>
    <w:rsid w:val="00087920"/>
    <w:rsid w:val="00092148"/>
    <w:rsid w:val="000953EE"/>
    <w:rsid w:val="00095468"/>
    <w:rsid w:val="000957A9"/>
    <w:rsid w:val="00096518"/>
    <w:rsid w:val="00096A68"/>
    <w:rsid w:val="000A3720"/>
    <w:rsid w:val="000A4B67"/>
    <w:rsid w:val="000B1E49"/>
    <w:rsid w:val="000B4309"/>
    <w:rsid w:val="000C7BBC"/>
    <w:rsid w:val="000C7BFB"/>
    <w:rsid w:val="000D13B2"/>
    <w:rsid w:val="000E5D08"/>
    <w:rsid w:val="000F2579"/>
    <w:rsid w:val="000F5509"/>
    <w:rsid w:val="000F7438"/>
    <w:rsid w:val="000F7C40"/>
    <w:rsid w:val="00105070"/>
    <w:rsid w:val="00113C79"/>
    <w:rsid w:val="00117684"/>
    <w:rsid w:val="00122043"/>
    <w:rsid w:val="00122CBF"/>
    <w:rsid w:val="001261D5"/>
    <w:rsid w:val="00126255"/>
    <w:rsid w:val="001309C4"/>
    <w:rsid w:val="00134820"/>
    <w:rsid w:val="00137959"/>
    <w:rsid w:val="001433C4"/>
    <w:rsid w:val="00144661"/>
    <w:rsid w:val="00157BC4"/>
    <w:rsid w:val="00157CB1"/>
    <w:rsid w:val="00160B88"/>
    <w:rsid w:val="00163BC8"/>
    <w:rsid w:val="001645C9"/>
    <w:rsid w:val="00174D52"/>
    <w:rsid w:val="0017589F"/>
    <w:rsid w:val="001760B1"/>
    <w:rsid w:val="00176F83"/>
    <w:rsid w:val="001A5EC5"/>
    <w:rsid w:val="001B2E2C"/>
    <w:rsid w:val="001B2E7E"/>
    <w:rsid w:val="001B3A50"/>
    <w:rsid w:val="001B62E0"/>
    <w:rsid w:val="001C5DF3"/>
    <w:rsid w:val="001C68EF"/>
    <w:rsid w:val="001D50C1"/>
    <w:rsid w:val="001D6AC3"/>
    <w:rsid w:val="001E4357"/>
    <w:rsid w:val="001F1891"/>
    <w:rsid w:val="001F5509"/>
    <w:rsid w:val="00207FA9"/>
    <w:rsid w:val="00213560"/>
    <w:rsid w:val="00213C92"/>
    <w:rsid w:val="0021427E"/>
    <w:rsid w:val="002163F6"/>
    <w:rsid w:val="00216CE8"/>
    <w:rsid w:val="00222A40"/>
    <w:rsid w:val="00225D3B"/>
    <w:rsid w:val="00227A7A"/>
    <w:rsid w:val="00231701"/>
    <w:rsid w:val="00236F06"/>
    <w:rsid w:val="0024306E"/>
    <w:rsid w:val="002475F9"/>
    <w:rsid w:val="0025195E"/>
    <w:rsid w:val="00251F99"/>
    <w:rsid w:val="00253B6B"/>
    <w:rsid w:val="002555A7"/>
    <w:rsid w:val="00263FD7"/>
    <w:rsid w:val="0026403B"/>
    <w:rsid w:val="00265463"/>
    <w:rsid w:val="00265C14"/>
    <w:rsid w:val="00271745"/>
    <w:rsid w:val="0027346C"/>
    <w:rsid w:val="00284B72"/>
    <w:rsid w:val="00284DD9"/>
    <w:rsid w:val="002861E0"/>
    <w:rsid w:val="00286792"/>
    <w:rsid w:val="0029690C"/>
    <w:rsid w:val="002A1173"/>
    <w:rsid w:val="002A37FB"/>
    <w:rsid w:val="002A4D59"/>
    <w:rsid w:val="002B3047"/>
    <w:rsid w:val="002B54B4"/>
    <w:rsid w:val="002C1B1E"/>
    <w:rsid w:val="002C5164"/>
    <w:rsid w:val="002C6653"/>
    <w:rsid w:val="002D1FD5"/>
    <w:rsid w:val="002D4051"/>
    <w:rsid w:val="002E5884"/>
    <w:rsid w:val="002F7077"/>
    <w:rsid w:val="00301C6B"/>
    <w:rsid w:val="00307EFB"/>
    <w:rsid w:val="00310C67"/>
    <w:rsid w:val="00315A3C"/>
    <w:rsid w:val="00327EA1"/>
    <w:rsid w:val="00332525"/>
    <w:rsid w:val="00333A93"/>
    <w:rsid w:val="0033635C"/>
    <w:rsid w:val="00336EC7"/>
    <w:rsid w:val="0034032E"/>
    <w:rsid w:val="003443AE"/>
    <w:rsid w:val="003448F6"/>
    <w:rsid w:val="00346159"/>
    <w:rsid w:val="00355693"/>
    <w:rsid w:val="00356995"/>
    <w:rsid w:val="00356AC2"/>
    <w:rsid w:val="00361E5A"/>
    <w:rsid w:val="003708C2"/>
    <w:rsid w:val="00374959"/>
    <w:rsid w:val="003749CD"/>
    <w:rsid w:val="00377326"/>
    <w:rsid w:val="00380CEE"/>
    <w:rsid w:val="0038192C"/>
    <w:rsid w:val="003847CD"/>
    <w:rsid w:val="003A5DF1"/>
    <w:rsid w:val="003C07CF"/>
    <w:rsid w:val="003C2C10"/>
    <w:rsid w:val="003D229D"/>
    <w:rsid w:val="003D267F"/>
    <w:rsid w:val="003E2A88"/>
    <w:rsid w:val="003E6AFB"/>
    <w:rsid w:val="003F1441"/>
    <w:rsid w:val="003F2C71"/>
    <w:rsid w:val="003F3C49"/>
    <w:rsid w:val="003F537C"/>
    <w:rsid w:val="003F5DBA"/>
    <w:rsid w:val="00410211"/>
    <w:rsid w:val="0041163A"/>
    <w:rsid w:val="00421865"/>
    <w:rsid w:val="0042686B"/>
    <w:rsid w:val="00431090"/>
    <w:rsid w:val="004338B0"/>
    <w:rsid w:val="0043737B"/>
    <w:rsid w:val="00440AC9"/>
    <w:rsid w:val="0044148E"/>
    <w:rsid w:val="00445A34"/>
    <w:rsid w:val="0045117B"/>
    <w:rsid w:val="00456D72"/>
    <w:rsid w:val="00463491"/>
    <w:rsid w:val="004640C7"/>
    <w:rsid w:val="00465DEA"/>
    <w:rsid w:val="004751A2"/>
    <w:rsid w:val="00475321"/>
    <w:rsid w:val="00482310"/>
    <w:rsid w:val="00482652"/>
    <w:rsid w:val="004859B2"/>
    <w:rsid w:val="00492AB3"/>
    <w:rsid w:val="00494141"/>
    <w:rsid w:val="00497512"/>
    <w:rsid w:val="004A2634"/>
    <w:rsid w:val="004A29C7"/>
    <w:rsid w:val="004A2E74"/>
    <w:rsid w:val="004A3C65"/>
    <w:rsid w:val="004B0501"/>
    <w:rsid w:val="004B5073"/>
    <w:rsid w:val="004B773A"/>
    <w:rsid w:val="004B79EC"/>
    <w:rsid w:val="004C58E5"/>
    <w:rsid w:val="004C69E7"/>
    <w:rsid w:val="004C7947"/>
    <w:rsid w:val="004D0AE6"/>
    <w:rsid w:val="004D1182"/>
    <w:rsid w:val="004D402E"/>
    <w:rsid w:val="004E0874"/>
    <w:rsid w:val="004E272C"/>
    <w:rsid w:val="004E6A0E"/>
    <w:rsid w:val="004F09D6"/>
    <w:rsid w:val="004F303B"/>
    <w:rsid w:val="004F5D11"/>
    <w:rsid w:val="005012A2"/>
    <w:rsid w:val="00501604"/>
    <w:rsid w:val="00502AD7"/>
    <w:rsid w:val="005032B7"/>
    <w:rsid w:val="005164C6"/>
    <w:rsid w:val="005343F7"/>
    <w:rsid w:val="00534ED5"/>
    <w:rsid w:val="00536210"/>
    <w:rsid w:val="005367A3"/>
    <w:rsid w:val="00536806"/>
    <w:rsid w:val="0054014D"/>
    <w:rsid w:val="00547715"/>
    <w:rsid w:val="00547D81"/>
    <w:rsid w:val="005546EF"/>
    <w:rsid w:val="005554C3"/>
    <w:rsid w:val="00555961"/>
    <w:rsid w:val="005561D2"/>
    <w:rsid w:val="00560529"/>
    <w:rsid w:val="0056683B"/>
    <w:rsid w:val="00566E48"/>
    <w:rsid w:val="00576C4B"/>
    <w:rsid w:val="0058008C"/>
    <w:rsid w:val="005872D5"/>
    <w:rsid w:val="00593934"/>
    <w:rsid w:val="005940FA"/>
    <w:rsid w:val="005A24AB"/>
    <w:rsid w:val="005A41F5"/>
    <w:rsid w:val="005A4853"/>
    <w:rsid w:val="005A62F6"/>
    <w:rsid w:val="005B2032"/>
    <w:rsid w:val="005B22D0"/>
    <w:rsid w:val="005B3400"/>
    <w:rsid w:val="005B67D4"/>
    <w:rsid w:val="005C6036"/>
    <w:rsid w:val="005D2D6A"/>
    <w:rsid w:val="005F7674"/>
    <w:rsid w:val="006021E2"/>
    <w:rsid w:val="00613997"/>
    <w:rsid w:val="00623ED2"/>
    <w:rsid w:val="00625EF5"/>
    <w:rsid w:val="006278EA"/>
    <w:rsid w:val="0064340B"/>
    <w:rsid w:val="00647905"/>
    <w:rsid w:val="00660A6A"/>
    <w:rsid w:val="0066269E"/>
    <w:rsid w:val="00664641"/>
    <w:rsid w:val="006656B4"/>
    <w:rsid w:val="006679F7"/>
    <w:rsid w:val="00667CEB"/>
    <w:rsid w:val="006700C1"/>
    <w:rsid w:val="0067257D"/>
    <w:rsid w:val="006753C8"/>
    <w:rsid w:val="00691FE9"/>
    <w:rsid w:val="00696E96"/>
    <w:rsid w:val="006B53C4"/>
    <w:rsid w:val="006B6686"/>
    <w:rsid w:val="006B7E7C"/>
    <w:rsid w:val="006C53FE"/>
    <w:rsid w:val="006D38AF"/>
    <w:rsid w:val="006E0FD8"/>
    <w:rsid w:val="006E396C"/>
    <w:rsid w:val="006F3014"/>
    <w:rsid w:val="006F5DA7"/>
    <w:rsid w:val="007041C1"/>
    <w:rsid w:val="007076E2"/>
    <w:rsid w:val="00711CCD"/>
    <w:rsid w:val="00712FC7"/>
    <w:rsid w:val="007152DF"/>
    <w:rsid w:val="00723541"/>
    <w:rsid w:val="00727EB5"/>
    <w:rsid w:val="007352A8"/>
    <w:rsid w:val="0074478B"/>
    <w:rsid w:val="00744ED0"/>
    <w:rsid w:val="00746F56"/>
    <w:rsid w:val="0075465B"/>
    <w:rsid w:val="0076167D"/>
    <w:rsid w:val="007623DB"/>
    <w:rsid w:val="007645B8"/>
    <w:rsid w:val="007674E9"/>
    <w:rsid w:val="007706F3"/>
    <w:rsid w:val="00770D47"/>
    <w:rsid w:val="007712BD"/>
    <w:rsid w:val="007826CC"/>
    <w:rsid w:val="00782DD3"/>
    <w:rsid w:val="0079344F"/>
    <w:rsid w:val="00793C99"/>
    <w:rsid w:val="007A7F65"/>
    <w:rsid w:val="007B2861"/>
    <w:rsid w:val="007B3354"/>
    <w:rsid w:val="007C2884"/>
    <w:rsid w:val="007C2D5B"/>
    <w:rsid w:val="007C4A3F"/>
    <w:rsid w:val="007C736D"/>
    <w:rsid w:val="007C795B"/>
    <w:rsid w:val="007D0902"/>
    <w:rsid w:val="007D11BD"/>
    <w:rsid w:val="007D17BF"/>
    <w:rsid w:val="007E194E"/>
    <w:rsid w:val="007E7D96"/>
    <w:rsid w:val="007F4699"/>
    <w:rsid w:val="007F48C0"/>
    <w:rsid w:val="00801CAF"/>
    <w:rsid w:val="0080265F"/>
    <w:rsid w:val="0080384C"/>
    <w:rsid w:val="008139B2"/>
    <w:rsid w:val="00815FA5"/>
    <w:rsid w:val="0082090C"/>
    <w:rsid w:val="0082097B"/>
    <w:rsid w:val="00822CC5"/>
    <w:rsid w:val="00825803"/>
    <w:rsid w:val="00827B22"/>
    <w:rsid w:val="00827E61"/>
    <w:rsid w:val="00831EB0"/>
    <w:rsid w:val="00831F71"/>
    <w:rsid w:val="008352C3"/>
    <w:rsid w:val="00836714"/>
    <w:rsid w:val="00836F1A"/>
    <w:rsid w:val="008419BB"/>
    <w:rsid w:val="008610D5"/>
    <w:rsid w:val="0086621D"/>
    <w:rsid w:val="00884937"/>
    <w:rsid w:val="00885C69"/>
    <w:rsid w:val="008869F7"/>
    <w:rsid w:val="00890591"/>
    <w:rsid w:val="008B27C0"/>
    <w:rsid w:val="008C2F8F"/>
    <w:rsid w:val="008C34DB"/>
    <w:rsid w:val="008D05A9"/>
    <w:rsid w:val="008D3FA9"/>
    <w:rsid w:val="008E1D55"/>
    <w:rsid w:val="008E7DCD"/>
    <w:rsid w:val="008F2A7E"/>
    <w:rsid w:val="009205B6"/>
    <w:rsid w:val="00926C42"/>
    <w:rsid w:val="00931016"/>
    <w:rsid w:val="00931F1F"/>
    <w:rsid w:val="00932217"/>
    <w:rsid w:val="00935F53"/>
    <w:rsid w:val="00943F5D"/>
    <w:rsid w:val="00945223"/>
    <w:rsid w:val="00953CD8"/>
    <w:rsid w:val="0095673E"/>
    <w:rsid w:val="0096719E"/>
    <w:rsid w:val="00984EE6"/>
    <w:rsid w:val="00987747"/>
    <w:rsid w:val="00990C0D"/>
    <w:rsid w:val="009937FE"/>
    <w:rsid w:val="009A197C"/>
    <w:rsid w:val="009A3162"/>
    <w:rsid w:val="009A760F"/>
    <w:rsid w:val="009C0F21"/>
    <w:rsid w:val="009C178C"/>
    <w:rsid w:val="009C2CDD"/>
    <w:rsid w:val="009C32B7"/>
    <w:rsid w:val="009C3D19"/>
    <w:rsid w:val="009D7853"/>
    <w:rsid w:val="009E09F1"/>
    <w:rsid w:val="009E23A5"/>
    <w:rsid w:val="009E2E1A"/>
    <w:rsid w:val="009F5881"/>
    <w:rsid w:val="009F6A55"/>
    <w:rsid w:val="00A01987"/>
    <w:rsid w:val="00A0608B"/>
    <w:rsid w:val="00A0781E"/>
    <w:rsid w:val="00A07F02"/>
    <w:rsid w:val="00A25AA6"/>
    <w:rsid w:val="00A307F0"/>
    <w:rsid w:val="00A30805"/>
    <w:rsid w:val="00A31AE8"/>
    <w:rsid w:val="00A35677"/>
    <w:rsid w:val="00A37C73"/>
    <w:rsid w:val="00A50441"/>
    <w:rsid w:val="00A51864"/>
    <w:rsid w:val="00A63610"/>
    <w:rsid w:val="00A66C6B"/>
    <w:rsid w:val="00A67793"/>
    <w:rsid w:val="00A7010A"/>
    <w:rsid w:val="00A7509D"/>
    <w:rsid w:val="00A77B3E"/>
    <w:rsid w:val="00A83574"/>
    <w:rsid w:val="00A87406"/>
    <w:rsid w:val="00AA63E1"/>
    <w:rsid w:val="00AC2C04"/>
    <w:rsid w:val="00AC389C"/>
    <w:rsid w:val="00AC4C2C"/>
    <w:rsid w:val="00AC58D2"/>
    <w:rsid w:val="00AD1D7E"/>
    <w:rsid w:val="00AD6A5C"/>
    <w:rsid w:val="00AE55B4"/>
    <w:rsid w:val="00AF04DC"/>
    <w:rsid w:val="00AF5C66"/>
    <w:rsid w:val="00B03282"/>
    <w:rsid w:val="00B07157"/>
    <w:rsid w:val="00B15599"/>
    <w:rsid w:val="00B17EB1"/>
    <w:rsid w:val="00B21825"/>
    <w:rsid w:val="00B275B2"/>
    <w:rsid w:val="00B27A60"/>
    <w:rsid w:val="00B3278D"/>
    <w:rsid w:val="00B42B01"/>
    <w:rsid w:val="00B46E02"/>
    <w:rsid w:val="00B52DFE"/>
    <w:rsid w:val="00B61A56"/>
    <w:rsid w:val="00B65EC1"/>
    <w:rsid w:val="00B65F43"/>
    <w:rsid w:val="00B73847"/>
    <w:rsid w:val="00B77309"/>
    <w:rsid w:val="00B77952"/>
    <w:rsid w:val="00B849D1"/>
    <w:rsid w:val="00B85A00"/>
    <w:rsid w:val="00B8673B"/>
    <w:rsid w:val="00B94CFB"/>
    <w:rsid w:val="00B955DC"/>
    <w:rsid w:val="00B971AE"/>
    <w:rsid w:val="00BA3A5A"/>
    <w:rsid w:val="00BA4C58"/>
    <w:rsid w:val="00BA7689"/>
    <w:rsid w:val="00BB2829"/>
    <w:rsid w:val="00BB4863"/>
    <w:rsid w:val="00BC07FC"/>
    <w:rsid w:val="00BC1ECA"/>
    <w:rsid w:val="00BC2869"/>
    <w:rsid w:val="00BC2BCF"/>
    <w:rsid w:val="00BC43F9"/>
    <w:rsid w:val="00BC5699"/>
    <w:rsid w:val="00BC575A"/>
    <w:rsid w:val="00BC633D"/>
    <w:rsid w:val="00BD0DE5"/>
    <w:rsid w:val="00BD6661"/>
    <w:rsid w:val="00BD7D2B"/>
    <w:rsid w:val="00BF044E"/>
    <w:rsid w:val="00BF1632"/>
    <w:rsid w:val="00BF1965"/>
    <w:rsid w:val="00BF2958"/>
    <w:rsid w:val="00BF7BB0"/>
    <w:rsid w:val="00C00D6D"/>
    <w:rsid w:val="00C02BAE"/>
    <w:rsid w:val="00C06BDE"/>
    <w:rsid w:val="00C3513B"/>
    <w:rsid w:val="00C352F6"/>
    <w:rsid w:val="00C41B86"/>
    <w:rsid w:val="00C4483E"/>
    <w:rsid w:val="00C47C9B"/>
    <w:rsid w:val="00C55B21"/>
    <w:rsid w:val="00C841BC"/>
    <w:rsid w:val="00C84FBA"/>
    <w:rsid w:val="00C90D26"/>
    <w:rsid w:val="00C93976"/>
    <w:rsid w:val="00C941FB"/>
    <w:rsid w:val="00CA155D"/>
    <w:rsid w:val="00CB0D31"/>
    <w:rsid w:val="00CB1417"/>
    <w:rsid w:val="00CB399D"/>
    <w:rsid w:val="00CB511D"/>
    <w:rsid w:val="00CB7B5E"/>
    <w:rsid w:val="00CC123D"/>
    <w:rsid w:val="00CC3163"/>
    <w:rsid w:val="00CE244E"/>
    <w:rsid w:val="00CE79E4"/>
    <w:rsid w:val="00CF3AB6"/>
    <w:rsid w:val="00D0090A"/>
    <w:rsid w:val="00D02548"/>
    <w:rsid w:val="00D10BEF"/>
    <w:rsid w:val="00D1466E"/>
    <w:rsid w:val="00D2130B"/>
    <w:rsid w:val="00D225C9"/>
    <w:rsid w:val="00D22F90"/>
    <w:rsid w:val="00D2781A"/>
    <w:rsid w:val="00D3352F"/>
    <w:rsid w:val="00D506D8"/>
    <w:rsid w:val="00D54E43"/>
    <w:rsid w:val="00D60552"/>
    <w:rsid w:val="00D60611"/>
    <w:rsid w:val="00D61896"/>
    <w:rsid w:val="00D65AE0"/>
    <w:rsid w:val="00D80D55"/>
    <w:rsid w:val="00D94D2D"/>
    <w:rsid w:val="00DA2EF5"/>
    <w:rsid w:val="00DA5010"/>
    <w:rsid w:val="00DB0B87"/>
    <w:rsid w:val="00DB4919"/>
    <w:rsid w:val="00DB6E8D"/>
    <w:rsid w:val="00DB70E6"/>
    <w:rsid w:val="00DC586B"/>
    <w:rsid w:val="00DC7CAA"/>
    <w:rsid w:val="00DD2E2B"/>
    <w:rsid w:val="00DD2E8C"/>
    <w:rsid w:val="00DE33F9"/>
    <w:rsid w:val="00DE3548"/>
    <w:rsid w:val="00DE3E68"/>
    <w:rsid w:val="00DE4199"/>
    <w:rsid w:val="00DE66E6"/>
    <w:rsid w:val="00DE6916"/>
    <w:rsid w:val="00DF416E"/>
    <w:rsid w:val="00E02676"/>
    <w:rsid w:val="00E02EC8"/>
    <w:rsid w:val="00E0418F"/>
    <w:rsid w:val="00E04BCB"/>
    <w:rsid w:val="00E11FED"/>
    <w:rsid w:val="00E1265F"/>
    <w:rsid w:val="00E12AFE"/>
    <w:rsid w:val="00E27374"/>
    <w:rsid w:val="00E27FD7"/>
    <w:rsid w:val="00E34EAC"/>
    <w:rsid w:val="00E46048"/>
    <w:rsid w:val="00E471D3"/>
    <w:rsid w:val="00E50EFD"/>
    <w:rsid w:val="00E531FA"/>
    <w:rsid w:val="00E6254F"/>
    <w:rsid w:val="00E77382"/>
    <w:rsid w:val="00E839E4"/>
    <w:rsid w:val="00E87531"/>
    <w:rsid w:val="00E9202D"/>
    <w:rsid w:val="00E9335E"/>
    <w:rsid w:val="00E943F7"/>
    <w:rsid w:val="00E9531C"/>
    <w:rsid w:val="00E953EB"/>
    <w:rsid w:val="00E95FF4"/>
    <w:rsid w:val="00EA239C"/>
    <w:rsid w:val="00EA73ED"/>
    <w:rsid w:val="00EC42A5"/>
    <w:rsid w:val="00EC5054"/>
    <w:rsid w:val="00EE47D3"/>
    <w:rsid w:val="00EE7ED5"/>
    <w:rsid w:val="00EF0060"/>
    <w:rsid w:val="00EF6224"/>
    <w:rsid w:val="00F04B0D"/>
    <w:rsid w:val="00F10BD1"/>
    <w:rsid w:val="00F2346D"/>
    <w:rsid w:val="00F2541F"/>
    <w:rsid w:val="00F25DB2"/>
    <w:rsid w:val="00F265C3"/>
    <w:rsid w:val="00F27ADB"/>
    <w:rsid w:val="00F32864"/>
    <w:rsid w:val="00F41346"/>
    <w:rsid w:val="00F4248C"/>
    <w:rsid w:val="00F43CAC"/>
    <w:rsid w:val="00F47908"/>
    <w:rsid w:val="00F5237F"/>
    <w:rsid w:val="00F52D9F"/>
    <w:rsid w:val="00F5324E"/>
    <w:rsid w:val="00F556D5"/>
    <w:rsid w:val="00F57276"/>
    <w:rsid w:val="00F57B6D"/>
    <w:rsid w:val="00F65B7D"/>
    <w:rsid w:val="00F65FBD"/>
    <w:rsid w:val="00F7178E"/>
    <w:rsid w:val="00F72E1E"/>
    <w:rsid w:val="00F815F5"/>
    <w:rsid w:val="00F8396A"/>
    <w:rsid w:val="00F847AE"/>
    <w:rsid w:val="00F84AB3"/>
    <w:rsid w:val="00F8554F"/>
    <w:rsid w:val="00F85605"/>
    <w:rsid w:val="00F87124"/>
    <w:rsid w:val="00F95241"/>
    <w:rsid w:val="00FA3619"/>
    <w:rsid w:val="00FA3E91"/>
    <w:rsid w:val="00FB4E3C"/>
    <w:rsid w:val="00FB7348"/>
    <w:rsid w:val="00FC1868"/>
    <w:rsid w:val="00FC44B6"/>
    <w:rsid w:val="00FD519F"/>
    <w:rsid w:val="00FE2CEE"/>
    <w:rsid w:val="00FE3DDA"/>
    <w:rsid w:val="00FE3E3E"/>
    <w:rsid w:val="00FF1D9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D17E5BE2-11E1-4BE0-9894-6DFDC3B46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hi-IN"/>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1C6B"/>
    <w:rPr>
      <w:rFonts w:ascii="Arial" w:eastAsia="Arial" w:hAnsi="Arial" w:cs="Arial"/>
      <w:color w:val="000000"/>
      <w:sz w:val="24"/>
      <w:szCs w:val="24"/>
      <w:lang w:bidi="ar-SA"/>
    </w:rPr>
  </w:style>
  <w:style w:type="paragraph" w:styleId="Heading1">
    <w:name w:val="heading 1"/>
    <w:basedOn w:val="Normal"/>
    <w:next w:val="Normal"/>
    <w:qFormat/>
    <w:rsid w:val="00EF7B96"/>
    <w:pPr>
      <w:outlineLvl w:val="0"/>
    </w:pPr>
  </w:style>
  <w:style w:type="paragraph" w:styleId="Heading2">
    <w:name w:val="heading 2"/>
    <w:basedOn w:val="Normal"/>
    <w:next w:val="Normal"/>
    <w:qFormat/>
    <w:rsid w:val="00EF7B96"/>
    <w:pPr>
      <w:spacing w:before="240" w:after="60"/>
      <w:outlineLvl w:val="1"/>
    </w:pPr>
    <w:rPr>
      <w:b/>
      <w:bCs/>
      <w:i/>
      <w:iCs/>
      <w:sz w:val="28"/>
      <w:szCs w:val="28"/>
    </w:rPr>
  </w:style>
  <w:style w:type="paragraph" w:styleId="Heading3">
    <w:name w:val="heading 3"/>
    <w:basedOn w:val="Normal"/>
    <w:next w:val="Normal"/>
    <w:qFormat/>
    <w:rsid w:val="00EF7B96"/>
    <w:pPr>
      <w:spacing w:before="240" w:after="60"/>
      <w:outlineLvl w:val="2"/>
    </w:pPr>
    <w:rPr>
      <w:b/>
      <w:bCs/>
      <w:sz w:val="26"/>
      <w:szCs w:val="26"/>
    </w:rPr>
  </w:style>
  <w:style w:type="paragraph" w:styleId="Heading4">
    <w:name w:val="heading 4"/>
    <w:basedOn w:val="Normal"/>
    <w:next w:val="Normal"/>
    <w:qFormat/>
    <w:rsid w:val="00EF7B96"/>
    <w:pPr>
      <w:spacing w:before="240" w:after="60"/>
      <w:outlineLvl w:val="3"/>
    </w:pPr>
    <w:rPr>
      <w:b/>
      <w:bCs/>
      <w:sz w:val="28"/>
      <w:szCs w:val="28"/>
    </w:rPr>
  </w:style>
  <w:style w:type="paragraph" w:styleId="Heading5">
    <w:name w:val="heading 5"/>
    <w:basedOn w:val="Normal"/>
    <w:next w:val="Normal"/>
    <w:qFormat/>
    <w:rsid w:val="00EF7B96"/>
    <w:pPr>
      <w:spacing w:before="240" w:after="60"/>
      <w:outlineLvl w:val="4"/>
    </w:pPr>
    <w:rPr>
      <w:b/>
      <w:bCs/>
      <w:i/>
      <w:iCs/>
      <w:sz w:val="26"/>
      <w:szCs w:val="26"/>
    </w:rPr>
  </w:style>
  <w:style w:type="paragraph" w:styleId="Heading6">
    <w:name w:val="heading 6"/>
    <w:basedOn w:val="Normal"/>
    <w:next w:val="Normal"/>
    <w:qFormat/>
    <w:rsid w:val="00EF7B96"/>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67A3"/>
    <w:pPr>
      <w:spacing w:after="200" w:line="276" w:lineRule="auto"/>
      <w:ind w:left="720"/>
      <w:contextualSpacing/>
    </w:pPr>
    <w:rPr>
      <w:rFonts w:ascii="Calibri" w:eastAsia="Times New Roman" w:hAnsi="Calibri" w:cs="Times New Roman"/>
      <w:color w:val="auto"/>
      <w:sz w:val="22"/>
      <w:szCs w:val="20"/>
      <w:lang w:val="en-IN" w:eastAsia="en-IN" w:bidi="hi-IN"/>
    </w:rPr>
  </w:style>
  <w:style w:type="character" w:customStyle="1" w:styleId="apple-converted-space">
    <w:name w:val="apple-converted-space"/>
    <w:basedOn w:val="DefaultParagraphFont"/>
    <w:rsid w:val="004751A2"/>
  </w:style>
  <w:style w:type="character" w:styleId="Hyperlink">
    <w:name w:val="Hyperlink"/>
    <w:uiPriority w:val="99"/>
    <w:unhideWhenUsed/>
    <w:rsid w:val="004751A2"/>
    <w:rPr>
      <w:color w:val="0000FF"/>
      <w:u w:val="single"/>
    </w:rPr>
  </w:style>
  <w:style w:type="character" w:customStyle="1" w:styleId="il">
    <w:name w:val="il"/>
    <w:basedOn w:val="DefaultParagraphFont"/>
    <w:rsid w:val="004751A2"/>
  </w:style>
  <w:style w:type="character" w:styleId="FollowedHyperlink">
    <w:name w:val="FollowedHyperlink"/>
    <w:rsid w:val="00081557"/>
    <w:rPr>
      <w:color w:val="800080"/>
      <w:u w:val="single"/>
    </w:rPr>
  </w:style>
  <w:style w:type="paragraph" w:styleId="CommentText">
    <w:name w:val="annotation text"/>
    <w:basedOn w:val="Normal"/>
    <w:link w:val="CommentTextChar"/>
    <w:rsid w:val="00E1265F"/>
    <w:rPr>
      <w:rFonts w:ascii="Times New Roman" w:eastAsia="Times New Roman" w:hAnsi="Times New Roman" w:cs="Times New Roman"/>
      <w:color w:val="auto"/>
      <w:sz w:val="20"/>
      <w:szCs w:val="20"/>
    </w:rPr>
  </w:style>
  <w:style w:type="character" w:customStyle="1" w:styleId="CommentTextChar">
    <w:name w:val="Comment Text Char"/>
    <w:basedOn w:val="DefaultParagraphFont"/>
    <w:link w:val="CommentText"/>
    <w:rsid w:val="00E1265F"/>
  </w:style>
  <w:style w:type="paragraph" w:styleId="NormalWeb">
    <w:name w:val="Normal (Web)"/>
    <w:basedOn w:val="Normal"/>
    <w:link w:val="NormalWebChar"/>
    <w:uiPriority w:val="99"/>
    <w:unhideWhenUsed/>
    <w:rsid w:val="00F43CAC"/>
    <w:pPr>
      <w:spacing w:before="100" w:beforeAutospacing="1" w:after="100" w:afterAutospacing="1"/>
    </w:pPr>
    <w:rPr>
      <w:rFonts w:ascii="Times New Roman" w:eastAsia="Times New Roman" w:hAnsi="Times New Roman" w:cs="Mangal"/>
      <w:color w:val="auto"/>
      <w:lang w:bidi="hi-IN"/>
    </w:rPr>
  </w:style>
  <w:style w:type="character" w:customStyle="1" w:styleId="NormalWebChar">
    <w:name w:val="Normal (Web) Char"/>
    <w:link w:val="NormalWeb"/>
    <w:uiPriority w:val="99"/>
    <w:rsid w:val="00A7509D"/>
    <w:rPr>
      <w:sz w:val="24"/>
      <w:szCs w:val="24"/>
    </w:rPr>
  </w:style>
  <w:style w:type="character" w:customStyle="1" w:styleId="apple-tab-span">
    <w:name w:val="apple-tab-span"/>
    <w:rsid w:val="00F47908"/>
  </w:style>
  <w:style w:type="paragraph" w:customStyle="1" w:styleId="Default">
    <w:name w:val="Default"/>
    <w:rsid w:val="00D2130B"/>
    <w:pPr>
      <w:autoSpaceDE w:val="0"/>
      <w:autoSpaceDN w:val="0"/>
      <w:adjustRightInd w:val="0"/>
    </w:pPr>
    <w:rPr>
      <w:rFonts w:ascii="Calibri" w:hAnsi="Calibri" w:cs="Calibri"/>
      <w:color w:val="000000"/>
      <w:sz w:val="24"/>
      <w:szCs w:val="24"/>
    </w:rPr>
  </w:style>
  <w:style w:type="table" w:styleId="TableGrid">
    <w:name w:val="Table Grid"/>
    <w:basedOn w:val="TableNormal"/>
    <w:rsid w:val="009E23A5"/>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6071239">
      <w:bodyDiv w:val="1"/>
      <w:marLeft w:val="0"/>
      <w:marRight w:val="0"/>
      <w:marTop w:val="0"/>
      <w:marBottom w:val="0"/>
      <w:divBdr>
        <w:top w:val="none" w:sz="0" w:space="0" w:color="auto"/>
        <w:left w:val="none" w:sz="0" w:space="0" w:color="auto"/>
        <w:bottom w:val="none" w:sz="0" w:space="0" w:color="auto"/>
        <w:right w:val="none" w:sz="0" w:space="0" w:color="auto"/>
      </w:divBdr>
    </w:div>
    <w:div w:id="12118389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659</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AArti</vt:lpstr>
    </vt:vector>
  </TitlesOfParts>
  <Company/>
  <LinksUpToDate>false</LinksUpToDate>
  <CharactersWithSpaces>4408</CharactersWithSpaces>
  <SharedDoc>false</SharedDoc>
  <HLinks>
    <vt:vector size="6" baseType="variant">
      <vt:variant>
        <vt:i4>7405644</vt:i4>
      </vt:variant>
      <vt:variant>
        <vt:i4>0</vt:i4>
      </vt:variant>
      <vt:variant>
        <vt:i4>0</vt:i4>
      </vt:variant>
      <vt:variant>
        <vt:i4>5</vt:i4>
      </vt:variant>
      <vt:variant>
        <vt:lpwstr>mailto:divyashah8195@gmail.com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AArti</dc:title>
  <dc:creator>Divya</dc:creator>
  <cp:lastModifiedBy>Microsoft account</cp:lastModifiedBy>
  <cp:revision>2</cp:revision>
  <dcterms:created xsi:type="dcterms:W3CDTF">2023-09-01T11:38:00Z</dcterms:created>
  <dcterms:modified xsi:type="dcterms:W3CDTF">2023-09-01T11:38:00Z</dcterms:modified>
</cp:coreProperties>
</file>